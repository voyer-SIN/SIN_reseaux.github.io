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121C5" w:rsidRPr="006C5524" w:rsidRDefault="00E121C5">
      <w:pPr>
        <w:jc w:val="both"/>
        <w:rPr>
          <w:rFonts w:asciiTheme="minorHAnsi" w:hAnsiTheme="minorHAnsi" w:cstheme="minorHAnsi"/>
          <w:sz w:val="20"/>
        </w:rPr>
      </w:pPr>
    </w:p>
    <w:p w:rsidR="00E121C5" w:rsidRPr="006C5524" w:rsidRDefault="00E121C5">
      <w:pPr>
        <w:jc w:val="both"/>
        <w:rPr>
          <w:rFonts w:asciiTheme="minorHAnsi" w:hAnsiTheme="minorHAnsi" w:cstheme="minorHAnsi"/>
          <w:sz w:val="20"/>
        </w:rPr>
      </w:pPr>
    </w:p>
    <w:sdt>
      <w:sdtPr>
        <w:rPr>
          <w:sz w:val="20"/>
          <w:szCs w:val="20"/>
        </w:rPr>
        <w:id w:val="837416897"/>
        <w:docPartObj>
          <w:docPartGallery w:val="Table of Contents"/>
          <w:docPartUnique/>
        </w:docPartObj>
      </w:sdtPr>
      <w:sdtEndPr>
        <w:rPr>
          <w:rFonts w:ascii="Arial" w:eastAsia="Times New Roman" w:hAnsi="Arial" w:cs="Times New Roman"/>
          <w:noProof/>
          <w:color w:val="auto"/>
          <w:lang w:eastAsia="ar-SA"/>
        </w:rPr>
      </w:sdtEndPr>
      <w:sdtContent>
        <w:p w:rsidR="009503DD" w:rsidRPr="006C5524" w:rsidRDefault="009503DD">
          <w:pPr>
            <w:pStyle w:val="En-ttedetabledesmatires"/>
            <w:rPr>
              <w:sz w:val="20"/>
              <w:szCs w:val="20"/>
            </w:rPr>
          </w:pPr>
          <w:r w:rsidRPr="006C5524">
            <w:rPr>
              <w:sz w:val="20"/>
              <w:szCs w:val="20"/>
            </w:rPr>
            <w:t>Table des matières</w:t>
          </w:r>
        </w:p>
        <w:p w:rsidR="00334547" w:rsidRDefault="009503DD">
          <w:pPr>
            <w:pStyle w:val="TM1"/>
            <w:tabs>
              <w:tab w:val="right" w:leader="dot" w:pos="10196"/>
            </w:tabs>
            <w:rPr>
              <w:rFonts w:eastAsiaTheme="minorEastAsia" w:cstheme="minorBidi"/>
              <w:b w:val="0"/>
              <w:bCs w:val="0"/>
              <w:i w:val="0"/>
              <w:iCs w:val="0"/>
              <w:noProof/>
              <w:lang w:eastAsia="fr-FR"/>
            </w:rPr>
          </w:pPr>
          <w:r w:rsidRPr="006C5524">
            <w:rPr>
              <w:b w:val="0"/>
              <w:bCs w:val="0"/>
              <w:sz w:val="20"/>
              <w:szCs w:val="20"/>
            </w:rPr>
            <w:fldChar w:fldCharType="begin"/>
          </w:r>
          <w:r w:rsidRPr="006C5524">
            <w:rPr>
              <w:sz w:val="20"/>
              <w:szCs w:val="20"/>
            </w:rPr>
            <w:instrText>TOC \o "1-3" \h \z \u</w:instrText>
          </w:r>
          <w:r w:rsidRPr="006C5524">
            <w:rPr>
              <w:b w:val="0"/>
              <w:bCs w:val="0"/>
              <w:sz w:val="20"/>
              <w:szCs w:val="20"/>
            </w:rPr>
            <w:fldChar w:fldCharType="separate"/>
          </w:r>
          <w:hyperlink w:anchor="_Toc28968340" w:history="1">
            <w:r w:rsidR="00334547" w:rsidRPr="00DC18D9">
              <w:rPr>
                <w:rStyle w:val="Lienhypertexte"/>
                <w:noProof/>
              </w:rPr>
              <w:t>I. Introduction</w:t>
            </w:r>
            <w:r w:rsidR="00334547">
              <w:rPr>
                <w:noProof/>
                <w:webHidden/>
              </w:rPr>
              <w:tab/>
            </w:r>
            <w:r w:rsidR="00334547">
              <w:rPr>
                <w:noProof/>
                <w:webHidden/>
              </w:rPr>
              <w:fldChar w:fldCharType="begin"/>
            </w:r>
            <w:r w:rsidR="00334547">
              <w:rPr>
                <w:noProof/>
                <w:webHidden/>
              </w:rPr>
              <w:instrText xml:space="preserve"> PAGEREF _Toc28968340 \h </w:instrText>
            </w:r>
            <w:r w:rsidR="00334547">
              <w:rPr>
                <w:noProof/>
                <w:webHidden/>
              </w:rPr>
            </w:r>
            <w:r w:rsidR="00334547">
              <w:rPr>
                <w:noProof/>
                <w:webHidden/>
              </w:rPr>
              <w:fldChar w:fldCharType="separate"/>
            </w:r>
            <w:r w:rsidR="00B3348C">
              <w:rPr>
                <w:noProof/>
                <w:webHidden/>
              </w:rPr>
              <w:t>1</w:t>
            </w:r>
            <w:r w:rsidR="00334547">
              <w:rPr>
                <w:noProof/>
                <w:webHidden/>
              </w:rPr>
              <w:fldChar w:fldCharType="end"/>
            </w:r>
          </w:hyperlink>
        </w:p>
        <w:p w:rsidR="00334547" w:rsidRDefault="00334547">
          <w:pPr>
            <w:pStyle w:val="TM1"/>
            <w:tabs>
              <w:tab w:val="right" w:leader="dot" w:pos="10196"/>
            </w:tabs>
            <w:rPr>
              <w:rFonts w:eastAsiaTheme="minorEastAsia" w:cstheme="minorBidi"/>
              <w:b w:val="0"/>
              <w:bCs w:val="0"/>
              <w:i w:val="0"/>
              <w:iCs w:val="0"/>
              <w:noProof/>
              <w:lang w:eastAsia="fr-FR"/>
            </w:rPr>
          </w:pPr>
          <w:hyperlink w:anchor="_Toc28968341" w:history="1">
            <w:r w:rsidRPr="00DC18D9">
              <w:rPr>
                <w:rStyle w:val="Lienhypertexte"/>
                <w:noProof/>
              </w:rPr>
              <w:t>II. Activité 1 : Créer un réseau simple (4 pc+1 switch)</w:t>
            </w:r>
            <w:r>
              <w:rPr>
                <w:noProof/>
                <w:webHidden/>
              </w:rPr>
              <w:tab/>
            </w:r>
            <w:r>
              <w:rPr>
                <w:noProof/>
                <w:webHidden/>
              </w:rPr>
              <w:fldChar w:fldCharType="begin"/>
            </w:r>
            <w:r>
              <w:rPr>
                <w:noProof/>
                <w:webHidden/>
              </w:rPr>
              <w:instrText xml:space="preserve"> PAGEREF _Toc28968341 \h </w:instrText>
            </w:r>
            <w:r>
              <w:rPr>
                <w:noProof/>
                <w:webHidden/>
              </w:rPr>
            </w:r>
            <w:r>
              <w:rPr>
                <w:noProof/>
                <w:webHidden/>
              </w:rPr>
              <w:fldChar w:fldCharType="separate"/>
            </w:r>
            <w:r w:rsidR="00B3348C">
              <w:rPr>
                <w:noProof/>
                <w:webHidden/>
              </w:rPr>
              <w:t>1</w:t>
            </w:r>
            <w:r>
              <w:rPr>
                <w:noProof/>
                <w:webHidden/>
              </w:rPr>
              <w:fldChar w:fldCharType="end"/>
            </w:r>
          </w:hyperlink>
        </w:p>
        <w:p w:rsidR="00334547" w:rsidRDefault="00334547">
          <w:pPr>
            <w:pStyle w:val="TM1"/>
            <w:tabs>
              <w:tab w:val="right" w:leader="dot" w:pos="10196"/>
            </w:tabs>
            <w:rPr>
              <w:rFonts w:eastAsiaTheme="minorEastAsia" w:cstheme="minorBidi"/>
              <w:b w:val="0"/>
              <w:bCs w:val="0"/>
              <w:i w:val="0"/>
              <w:iCs w:val="0"/>
              <w:noProof/>
              <w:lang w:eastAsia="fr-FR"/>
            </w:rPr>
          </w:pPr>
          <w:hyperlink w:anchor="_Toc28968342" w:history="1">
            <w:r w:rsidRPr="00DC18D9">
              <w:rPr>
                <w:rStyle w:val="Lienhypertexte"/>
                <w:noProof/>
              </w:rPr>
              <w:t>III. Activité 2 : Créer un réseau simple (4 pc+1 switch) avec DHCP</w:t>
            </w:r>
            <w:r>
              <w:rPr>
                <w:noProof/>
                <w:webHidden/>
              </w:rPr>
              <w:tab/>
            </w:r>
            <w:r>
              <w:rPr>
                <w:noProof/>
                <w:webHidden/>
              </w:rPr>
              <w:fldChar w:fldCharType="begin"/>
            </w:r>
            <w:r>
              <w:rPr>
                <w:noProof/>
                <w:webHidden/>
              </w:rPr>
              <w:instrText xml:space="preserve"> PAGEREF _Toc28968342 \h </w:instrText>
            </w:r>
            <w:r>
              <w:rPr>
                <w:noProof/>
                <w:webHidden/>
              </w:rPr>
            </w:r>
            <w:r>
              <w:rPr>
                <w:noProof/>
                <w:webHidden/>
              </w:rPr>
              <w:fldChar w:fldCharType="separate"/>
            </w:r>
            <w:r w:rsidR="00B3348C">
              <w:rPr>
                <w:noProof/>
                <w:webHidden/>
              </w:rPr>
              <w:t>3</w:t>
            </w:r>
            <w:r>
              <w:rPr>
                <w:noProof/>
                <w:webHidden/>
              </w:rPr>
              <w:fldChar w:fldCharType="end"/>
            </w:r>
          </w:hyperlink>
        </w:p>
        <w:p w:rsidR="00334547" w:rsidRDefault="00334547">
          <w:pPr>
            <w:pStyle w:val="TM1"/>
            <w:tabs>
              <w:tab w:val="right" w:leader="dot" w:pos="10196"/>
            </w:tabs>
            <w:rPr>
              <w:rFonts w:eastAsiaTheme="minorEastAsia" w:cstheme="minorBidi"/>
              <w:b w:val="0"/>
              <w:bCs w:val="0"/>
              <w:i w:val="0"/>
              <w:iCs w:val="0"/>
              <w:noProof/>
              <w:lang w:eastAsia="fr-FR"/>
            </w:rPr>
          </w:pPr>
          <w:hyperlink w:anchor="_Toc28968343" w:history="1">
            <w:r w:rsidRPr="00DC18D9">
              <w:rPr>
                <w:rStyle w:val="Lienhypertexte"/>
                <w:noProof/>
              </w:rPr>
              <w:t>IV. Activité 3 : Relier plusieurs réseaux entre eux</w:t>
            </w:r>
            <w:r>
              <w:rPr>
                <w:noProof/>
                <w:webHidden/>
              </w:rPr>
              <w:tab/>
            </w:r>
            <w:r>
              <w:rPr>
                <w:noProof/>
                <w:webHidden/>
              </w:rPr>
              <w:fldChar w:fldCharType="begin"/>
            </w:r>
            <w:r>
              <w:rPr>
                <w:noProof/>
                <w:webHidden/>
              </w:rPr>
              <w:instrText xml:space="preserve"> PAGEREF _Toc28968343 \h </w:instrText>
            </w:r>
            <w:r>
              <w:rPr>
                <w:noProof/>
                <w:webHidden/>
              </w:rPr>
            </w:r>
            <w:r>
              <w:rPr>
                <w:noProof/>
                <w:webHidden/>
              </w:rPr>
              <w:fldChar w:fldCharType="separate"/>
            </w:r>
            <w:r w:rsidR="00B3348C">
              <w:rPr>
                <w:noProof/>
                <w:webHidden/>
              </w:rPr>
              <w:t>4</w:t>
            </w:r>
            <w:r>
              <w:rPr>
                <w:noProof/>
                <w:webHidden/>
              </w:rPr>
              <w:fldChar w:fldCharType="end"/>
            </w:r>
          </w:hyperlink>
        </w:p>
        <w:p w:rsidR="00334547" w:rsidRDefault="00334547">
          <w:pPr>
            <w:pStyle w:val="TM1"/>
            <w:tabs>
              <w:tab w:val="right" w:leader="dot" w:pos="10196"/>
            </w:tabs>
            <w:rPr>
              <w:rFonts w:eastAsiaTheme="minorEastAsia" w:cstheme="minorBidi"/>
              <w:b w:val="0"/>
              <w:bCs w:val="0"/>
              <w:i w:val="0"/>
              <w:iCs w:val="0"/>
              <w:noProof/>
              <w:lang w:eastAsia="fr-FR"/>
            </w:rPr>
          </w:pPr>
          <w:hyperlink w:anchor="_Toc28968344" w:history="1">
            <w:r w:rsidRPr="00DC18D9">
              <w:rPr>
                <w:rStyle w:val="Lienhypertexte"/>
                <w:noProof/>
              </w:rPr>
              <w:t>V. Activité 4 : Paramétrer un réseau complexe</w:t>
            </w:r>
            <w:r>
              <w:rPr>
                <w:noProof/>
                <w:webHidden/>
              </w:rPr>
              <w:tab/>
            </w:r>
            <w:r>
              <w:rPr>
                <w:noProof/>
                <w:webHidden/>
              </w:rPr>
              <w:fldChar w:fldCharType="begin"/>
            </w:r>
            <w:r>
              <w:rPr>
                <w:noProof/>
                <w:webHidden/>
              </w:rPr>
              <w:instrText xml:space="preserve"> PAGEREF _Toc28968344 \h </w:instrText>
            </w:r>
            <w:r>
              <w:rPr>
                <w:noProof/>
                <w:webHidden/>
              </w:rPr>
            </w:r>
            <w:r>
              <w:rPr>
                <w:noProof/>
                <w:webHidden/>
              </w:rPr>
              <w:fldChar w:fldCharType="separate"/>
            </w:r>
            <w:r w:rsidR="00B3348C">
              <w:rPr>
                <w:noProof/>
                <w:webHidden/>
              </w:rPr>
              <w:t>6</w:t>
            </w:r>
            <w:r>
              <w:rPr>
                <w:noProof/>
                <w:webHidden/>
              </w:rPr>
              <w:fldChar w:fldCharType="end"/>
            </w:r>
          </w:hyperlink>
        </w:p>
        <w:p w:rsidR="00334547" w:rsidRDefault="00334547">
          <w:pPr>
            <w:pStyle w:val="TM1"/>
            <w:tabs>
              <w:tab w:val="right" w:leader="dot" w:pos="10196"/>
            </w:tabs>
            <w:rPr>
              <w:rFonts w:eastAsiaTheme="minorEastAsia" w:cstheme="minorBidi"/>
              <w:b w:val="0"/>
              <w:bCs w:val="0"/>
              <w:i w:val="0"/>
              <w:iCs w:val="0"/>
              <w:noProof/>
              <w:lang w:eastAsia="fr-FR"/>
            </w:rPr>
          </w:pPr>
          <w:hyperlink w:anchor="_Toc28968345" w:history="1">
            <w:r w:rsidRPr="00DC18D9">
              <w:rPr>
                <w:rStyle w:val="Lienhypertexte"/>
                <w:noProof/>
              </w:rPr>
              <w:t>VI. Activite 5 : Serveur WEB et DNS</w:t>
            </w:r>
            <w:r>
              <w:rPr>
                <w:noProof/>
                <w:webHidden/>
              </w:rPr>
              <w:tab/>
            </w:r>
            <w:r>
              <w:rPr>
                <w:noProof/>
                <w:webHidden/>
              </w:rPr>
              <w:fldChar w:fldCharType="begin"/>
            </w:r>
            <w:r>
              <w:rPr>
                <w:noProof/>
                <w:webHidden/>
              </w:rPr>
              <w:instrText xml:space="preserve"> PAGEREF _Toc28968345 \h </w:instrText>
            </w:r>
            <w:r>
              <w:rPr>
                <w:noProof/>
                <w:webHidden/>
              </w:rPr>
            </w:r>
            <w:r>
              <w:rPr>
                <w:noProof/>
                <w:webHidden/>
              </w:rPr>
              <w:fldChar w:fldCharType="separate"/>
            </w:r>
            <w:r w:rsidR="00B3348C">
              <w:rPr>
                <w:noProof/>
                <w:webHidden/>
              </w:rPr>
              <w:t>7</w:t>
            </w:r>
            <w:r>
              <w:rPr>
                <w:noProof/>
                <w:webHidden/>
              </w:rPr>
              <w:fldChar w:fldCharType="end"/>
            </w:r>
          </w:hyperlink>
        </w:p>
        <w:p w:rsidR="009503DD" w:rsidRPr="00334547" w:rsidRDefault="009503DD" w:rsidP="00334547">
          <w:pPr>
            <w:rPr>
              <w:sz w:val="20"/>
            </w:rPr>
          </w:pPr>
          <w:r w:rsidRPr="006C5524">
            <w:rPr>
              <w:b/>
              <w:bCs/>
              <w:noProof/>
              <w:sz w:val="20"/>
            </w:rPr>
            <w:fldChar w:fldCharType="end"/>
          </w:r>
        </w:p>
      </w:sdtContent>
    </w:sdt>
    <w:p w:rsidR="009503DD" w:rsidRPr="006C5524" w:rsidRDefault="009503DD" w:rsidP="006C5524">
      <w:pPr>
        <w:pStyle w:val="Titre1"/>
      </w:pPr>
      <w:bookmarkStart w:id="0" w:name="_Toc28968340"/>
      <w:r w:rsidRPr="006C5524">
        <w:t>Introduction</w:t>
      </w:r>
      <w:bookmarkEnd w:id="0"/>
    </w:p>
    <w:p w:rsidR="009503DD" w:rsidRPr="006C5524" w:rsidRDefault="00DF2649">
      <w:pPr>
        <w:jc w:val="both"/>
        <w:rPr>
          <w:rFonts w:asciiTheme="minorHAnsi" w:hAnsiTheme="minorHAnsi" w:cstheme="minorHAnsi"/>
          <w:sz w:val="20"/>
        </w:rPr>
      </w:pPr>
      <w:r w:rsidRPr="006C5524">
        <w:rPr>
          <w:rFonts w:asciiTheme="minorHAnsi" w:hAnsiTheme="minorHAnsi" w:cstheme="minorHAnsi"/>
          <w:sz w:val="20"/>
        </w:rPr>
        <w:t xml:space="preserve">Il est un peu difficile de mettre en place un réseau pour effectuer quelques tests. À la place nous allons donc utiliser un </w:t>
      </w:r>
      <w:r w:rsidRPr="006C5524">
        <w:rPr>
          <w:rFonts w:asciiTheme="minorHAnsi" w:hAnsiTheme="minorHAnsi" w:cstheme="minorHAnsi"/>
          <w:b/>
          <w:sz w:val="20"/>
          <w:u w:val="single"/>
        </w:rPr>
        <w:t>simulateur de réseau</w:t>
      </w:r>
      <w:r w:rsidRPr="006C5524">
        <w:rPr>
          <w:rFonts w:asciiTheme="minorHAnsi" w:hAnsiTheme="minorHAnsi" w:cstheme="minorHAnsi"/>
          <w:sz w:val="20"/>
        </w:rPr>
        <w:t>. Il existe différents types de simulateurs : du plus simple au plus "professionnel"</w:t>
      </w:r>
      <w:r w:rsidR="009503DD" w:rsidRPr="006C5524">
        <w:rPr>
          <w:rFonts w:asciiTheme="minorHAnsi" w:hAnsiTheme="minorHAnsi" w:cstheme="minorHAnsi"/>
          <w:sz w:val="20"/>
        </w:rPr>
        <w:t xml:space="preserve"> (</w:t>
      </w:r>
      <w:hyperlink r:id="rId8" w:history="1">
        <w:r w:rsidR="009503DD" w:rsidRPr="006C5524">
          <w:rPr>
            <w:rStyle w:val="Lienhypertexte"/>
            <w:rFonts w:asciiTheme="minorHAnsi" w:hAnsiTheme="minorHAnsi" w:cstheme="minorHAnsi"/>
            <w:sz w:val="20"/>
            <w:lang w:val="fr-FR" w:eastAsia="ar-SA" w:bidi="ar-SA"/>
          </w:rPr>
          <w:t xml:space="preserve">Cisco </w:t>
        </w:r>
        <w:proofErr w:type="spellStart"/>
        <w:r w:rsidR="009503DD" w:rsidRPr="006C5524">
          <w:rPr>
            <w:rStyle w:val="Lienhypertexte"/>
            <w:rFonts w:asciiTheme="minorHAnsi" w:hAnsiTheme="minorHAnsi" w:cstheme="minorHAnsi"/>
            <w:sz w:val="20"/>
            <w:lang w:val="fr-FR" w:eastAsia="ar-SA" w:bidi="ar-SA"/>
          </w:rPr>
          <w:t>Pa</w:t>
        </w:r>
        <w:r w:rsidR="009503DD" w:rsidRPr="006C5524">
          <w:rPr>
            <w:rStyle w:val="Lienhypertexte"/>
            <w:rFonts w:asciiTheme="minorHAnsi" w:hAnsiTheme="minorHAnsi" w:cstheme="minorHAnsi"/>
            <w:sz w:val="20"/>
            <w:lang w:val="fr-FR" w:eastAsia="ar-SA" w:bidi="ar-SA"/>
          </w:rPr>
          <w:t>c</w:t>
        </w:r>
        <w:r w:rsidR="009503DD" w:rsidRPr="006C5524">
          <w:rPr>
            <w:rStyle w:val="Lienhypertexte"/>
            <w:rFonts w:asciiTheme="minorHAnsi" w:hAnsiTheme="minorHAnsi" w:cstheme="minorHAnsi"/>
            <w:sz w:val="20"/>
            <w:lang w:val="fr-FR" w:eastAsia="ar-SA" w:bidi="ar-SA"/>
          </w:rPr>
          <w:t>ket</w:t>
        </w:r>
        <w:proofErr w:type="spellEnd"/>
        <w:r w:rsidR="009503DD" w:rsidRPr="006C5524">
          <w:rPr>
            <w:rStyle w:val="Lienhypertexte"/>
            <w:rFonts w:asciiTheme="minorHAnsi" w:hAnsiTheme="minorHAnsi" w:cstheme="minorHAnsi"/>
            <w:sz w:val="20"/>
            <w:lang w:val="fr-FR" w:eastAsia="ar-SA" w:bidi="ar-SA"/>
          </w:rPr>
          <w:t xml:space="preserve"> Tracer</w:t>
        </w:r>
      </w:hyperlink>
      <w:r w:rsidR="009503DD" w:rsidRPr="006C5524">
        <w:rPr>
          <w:rFonts w:asciiTheme="minorHAnsi" w:hAnsiTheme="minorHAnsi" w:cstheme="minorHAnsi"/>
          <w:sz w:val="20"/>
        </w:rPr>
        <w:t>)</w:t>
      </w:r>
      <w:r w:rsidRPr="006C5524">
        <w:rPr>
          <w:rFonts w:asciiTheme="minorHAnsi" w:hAnsiTheme="minorHAnsi" w:cstheme="minorHAnsi"/>
          <w:sz w:val="20"/>
        </w:rPr>
        <w:t>.</w:t>
      </w:r>
    </w:p>
    <w:p w:rsidR="00DF2649" w:rsidRPr="006C5524" w:rsidRDefault="00DF2649">
      <w:pPr>
        <w:jc w:val="both"/>
        <w:rPr>
          <w:rFonts w:asciiTheme="minorHAnsi" w:hAnsiTheme="minorHAnsi" w:cstheme="minorHAnsi"/>
          <w:sz w:val="20"/>
        </w:rPr>
      </w:pPr>
      <w:r w:rsidRPr="006C5524">
        <w:rPr>
          <w:rFonts w:asciiTheme="minorHAnsi" w:hAnsiTheme="minorHAnsi" w:cstheme="minorHAnsi"/>
          <w:sz w:val="20"/>
        </w:rPr>
        <w:t>Nous allons utiliser un simulateur relativement simple à prendre en main, mais suffisamment performant : "</w:t>
      </w:r>
      <w:hyperlink r:id="rId9" w:history="1">
        <w:r w:rsidRPr="006C5524">
          <w:rPr>
            <w:rStyle w:val="Lienhypertexte"/>
            <w:rFonts w:asciiTheme="minorHAnsi" w:hAnsiTheme="minorHAnsi" w:cstheme="minorHAnsi"/>
            <w:sz w:val="20"/>
          </w:rPr>
          <w:t>Fili</w:t>
        </w:r>
        <w:r w:rsidRPr="006C5524">
          <w:rPr>
            <w:rStyle w:val="Lienhypertexte"/>
            <w:rFonts w:asciiTheme="minorHAnsi" w:hAnsiTheme="minorHAnsi" w:cstheme="minorHAnsi"/>
            <w:sz w:val="20"/>
          </w:rPr>
          <w:t>u</w:t>
        </w:r>
        <w:r w:rsidRPr="006C5524">
          <w:rPr>
            <w:rStyle w:val="Lienhypertexte"/>
            <w:rFonts w:asciiTheme="minorHAnsi" w:hAnsiTheme="minorHAnsi" w:cstheme="minorHAnsi"/>
            <w:sz w:val="20"/>
          </w:rPr>
          <w:t>s</w:t>
        </w:r>
      </w:hyperlink>
      <w:r w:rsidRPr="006C5524">
        <w:rPr>
          <w:rFonts w:asciiTheme="minorHAnsi" w:hAnsiTheme="minorHAnsi" w:cstheme="minorHAnsi"/>
          <w:sz w:val="20"/>
        </w:rPr>
        <w:t>"</w:t>
      </w:r>
    </w:p>
    <w:p w:rsidR="009503DD" w:rsidRPr="006C5524" w:rsidRDefault="009503DD">
      <w:pPr>
        <w:jc w:val="both"/>
        <w:rPr>
          <w:rFonts w:asciiTheme="minorHAnsi" w:hAnsiTheme="minorHAnsi" w:cstheme="minorHAnsi"/>
          <w:sz w:val="20"/>
        </w:rPr>
      </w:pPr>
    </w:p>
    <w:p w:rsidR="009503DD" w:rsidRPr="006C5524" w:rsidRDefault="009503DD">
      <w:pPr>
        <w:jc w:val="both"/>
        <w:rPr>
          <w:rFonts w:asciiTheme="minorHAnsi" w:hAnsiTheme="minorHAnsi" w:cstheme="minorHAnsi"/>
          <w:sz w:val="20"/>
        </w:rPr>
      </w:pPr>
      <w:r w:rsidRPr="006C5524">
        <w:rPr>
          <w:rFonts w:asciiTheme="minorHAnsi" w:hAnsiTheme="minorHAnsi" w:cstheme="minorHAnsi"/>
          <w:sz w:val="20"/>
        </w:rPr>
        <w:t xml:space="preserve">Vous trouverez une version portable du logiciel en cliquant sur ce lien ou dans la rubrique logiciel de l’activité. Pour l’exécuter, </w:t>
      </w:r>
      <w:proofErr w:type="spellStart"/>
      <w:r w:rsidR="000125D7">
        <w:rPr>
          <w:rFonts w:asciiTheme="minorHAnsi" w:hAnsiTheme="minorHAnsi" w:cstheme="minorHAnsi"/>
          <w:sz w:val="20"/>
        </w:rPr>
        <w:t>dézipper</w:t>
      </w:r>
      <w:proofErr w:type="spellEnd"/>
      <w:r w:rsidR="000125D7">
        <w:rPr>
          <w:rFonts w:asciiTheme="minorHAnsi" w:hAnsiTheme="minorHAnsi" w:cstheme="minorHAnsi"/>
          <w:sz w:val="20"/>
        </w:rPr>
        <w:t xml:space="preserve"> l’archive dans votre répertoire perso et </w:t>
      </w:r>
      <w:r w:rsidRPr="006C5524">
        <w:rPr>
          <w:rFonts w:asciiTheme="minorHAnsi" w:hAnsiTheme="minorHAnsi" w:cstheme="minorHAnsi"/>
          <w:sz w:val="20"/>
        </w:rPr>
        <w:t xml:space="preserve">cliquer simplement sur l’icône du fichier « Filius.exe » sur </w:t>
      </w:r>
      <w:proofErr w:type="spellStart"/>
      <w:r w:rsidRPr="006C5524">
        <w:rPr>
          <w:rFonts w:asciiTheme="minorHAnsi" w:hAnsiTheme="minorHAnsi" w:cstheme="minorHAnsi"/>
          <w:sz w:val="20"/>
        </w:rPr>
        <w:t>windows</w:t>
      </w:r>
      <w:proofErr w:type="spellEnd"/>
      <w:r w:rsidRPr="006C5524">
        <w:rPr>
          <w:rFonts w:asciiTheme="minorHAnsi" w:hAnsiTheme="minorHAnsi" w:cstheme="minorHAnsi"/>
          <w:sz w:val="20"/>
        </w:rPr>
        <w:t xml:space="preserve">, ou sur le fichier « filius.jar » sur </w:t>
      </w:r>
      <w:proofErr w:type="spellStart"/>
      <w:r w:rsidRPr="006C5524">
        <w:rPr>
          <w:rFonts w:asciiTheme="minorHAnsi" w:hAnsiTheme="minorHAnsi" w:cstheme="minorHAnsi"/>
          <w:sz w:val="20"/>
        </w:rPr>
        <w:t>macOS</w:t>
      </w:r>
      <w:proofErr w:type="spellEnd"/>
      <w:r w:rsidRPr="006C5524">
        <w:rPr>
          <w:rFonts w:asciiTheme="minorHAnsi" w:hAnsiTheme="minorHAnsi" w:cstheme="minorHAnsi"/>
          <w:sz w:val="20"/>
        </w:rPr>
        <w:t>.</w:t>
      </w:r>
    </w:p>
    <w:p w:rsidR="009503DD" w:rsidRPr="006C5524" w:rsidRDefault="009503DD">
      <w:pPr>
        <w:jc w:val="both"/>
        <w:rPr>
          <w:rFonts w:asciiTheme="minorHAnsi" w:hAnsiTheme="minorHAnsi" w:cstheme="minorHAnsi"/>
          <w:sz w:val="20"/>
        </w:rPr>
      </w:pPr>
    </w:p>
    <w:p w:rsidR="00DF2649" w:rsidRPr="006C5524" w:rsidRDefault="00DF2649" w:rsidP="006C5524">
      <w:pPr>
        <w:pStyle w:val="Titre1"/>
      </w:pPr>
      <w:bookmarkStart w:id="1" w:name="_Toc28968341"/>
      <w:r w:rsidRPr="006C5524">
        <w:t>Activité 1 : Créer un réseau simple (4 pc+1 switch)</w:t>
      </w:r>
      <w:bookmarkEnd w:id="1"/>
    </w:p>
    <w:p w:rsidR="009503DD" w:rsidRPr="006C5524" w:rsidRDefault="009503DD" w:rsidP="009503DD">
      <w:pPr>
        <w:pStyle w:val="Corpsdetexte"/>
        <w:rPr>
          <w:sz w:val="20"/>
          <w:szCs w:val="20"/>
        </w:rPr>
      </w:pPr>
    </w:p>
    <w:p w:rsidR="00DF2649" w:rsidRPr="006C5524" w:rsidRDefault="009503DD">
      <w:pPr>
        <w:spacing w:after="180" w:line="360" w:lineRule="auto"/>
        <w:jc w:val="both"/>
        <w:rPr>
          <w:rFonts w:asciiTheme="minorHAnsi" w:hAnsiTheme="minorHAnsi" w:cstheme="minorHAnsi"/>
          <w:sz w:val="20"/>
        </w:rPr>
      </w:pPr>
      <w:r w:rsidRPr="006C5524">
        <w:rPr>
          <w:rFonts w:asciiTheme="minorHAnsi" w:hAnsiTheme="minorHAnsi" w:cstheme="minorHAnsi"/>
          <w:noProof/>
          <w:sz w:val="20"/>
        </w:rPr>
        <w:drawing>
          <wp:anchor distT="0" distB="0" distL="133350" distR="123190" simplePos="0" relativeHeight="251631616" behindDoc="1" locked="0" layoutInCell="1" allowOverlap="1">
            <wp:simplePos x="0" y="0"/>
            <wp:positionH relativeFrom="column">
              <wp:posOffset>1816588</wp:posOffset>
            </wp:positionH>
            <wp:positionV relativeFrom="paragraph">
              <wp:posOffset>-94468</wp:posOffset>
            </wp:positionV>
            <wp:extent cx="257175" cy="306070"/>
            <wp:effectExtent l="0" t="0" r="0" b="0"/>
            <wp:wrapTight wrapText="bothSides">
              <wp:wrapPolygon edited="0">
                <wp:start x="0" y="0"/>
                <wp:lineTo x="0" y="20614"/>
                <wp:lineTo x="20267" y="20614"/>
                <wp:lineTo x="20267" y="0"/>
                <wp:lineTo x="0" y="0"/>
              </wp:wrapPolygon>
            </wp:wrapTight>
            <wp:docPr id="67"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175" cy="306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F2649" w:rsidRPr="006C5524">
        <w:rPr>
          <w:rFonts w:asciiTheme="minorHAnsi" w:hAnsiTheme="minorHAnsi" w:cstheme="minorHAnsi"/>
          <w:sz w:val="20"/>
        </w:rPr>
        <w:t xml:space="preserve">- </w:t>
      </w:r>
      <w:r w:rsidR="00DF2649" w:rsidRPr="006C5524">
        <w:rPr>
          <w:rFonts w:asciiTheme="minorHAnsi" w:hAnsiTheme="minorHAnsi" w:cstheme="minorHAnsi"/>
          <w:b/>
          <w:sz w:val="20"/>
        </w:rPr>
        <w:t>Lancer</w:t>
      </w:r>
      <w:r w:rsidR="00DF2649" w:rsidRPr="006C5524">
        <w:rPr>
          <w:rFonts w:asciiTheme="minorHAnsi" w:hAnsiTheme="minorHAnsi" w:cstheme="minorHAnsi"/>
          <w:sz w:val="20"/>
        </w:rPr>
        <w:t xml:space="preserve"> le logiciel "</w:t>
      </w:r>
      <w:proofErr w:type="spellStart"/>
      <w:r w:rsidR="00DF2649" w:rsidRPr="006C5524">
        <w:rPr>
          <w:rFonts w:asciiTheme="minorHAnsi" w:hAnsiTheme="minorHAnsi" w:cstheme="minorHAnsi"/>
          <w:sz w:val="20"/>
        </w:rPr>
        <w:t>Filius</w:t>
      </w:r>
      <w:proofErr w:type="spellEnd"/>
      <w:r w:rsidR="00DF2649" w:rsidRPr="006C5524">
        <w:rPr>
          <w:rFonts w:asciiTheme="minorHAnsi" w:hAnsiTheme="minorHAnsi" w:cstheme="minorHAnsi"/>
          <w:sz w:val="20"/>
        </w:rPr>
        <w:t xml:space="preserve">" </w:t>
      </w:r>
    </w:p>
    <w:p w:rsidR="00DF2649" w:rsidRPr="006C5524" w:rsidRDefault="00C06DDA">
      <w:pPr>
        <w:spacing w:after="180" w:line="360" w:lineRule="auto"/>
        <w:jc w:val="both"/>
        <w:rPr>
          <w:rFonts w:asciiTheme="minorHAnsi" w:hAnsiTheme="minorHAnsi" w:cstheme="minorHAnsi"/>
          <w:sz w:val="20"/>
        </w:rPr>
      </w:pPr>
      <w:r w:rsidRPr="006C5524">
        <w:rPr>
          <w:rFonts w:asciiTheme="minorHAnsi" w:hAnsiTheme="minorHAnsi" w:cstheme="minorHAnsi"/>
          <w:noProof/>
          <w:sz w:val="20"/>
        </w:rPr>
        <w:drawing>
          <wp:anchor distT="144145" distB="144145" distL="144145" distR="144145" simplePos="0" relativeHeight="251669504" behindDoc="0" locked="0" layoutInCell="1" allowOverlap="1">
            <wp:simplePos x="0" y="0"/>
            <wp:positionH relativeFrom="column">
              <wp:posOffset>2159635</wp:posOffset>
            </wp:positionH>
            <wp:positionV relativeFrom="paragraph">
              <wp:posOffset>-147320</wp:posOffset>
            </wp:positionV>
            <wp:extent cx="408940" cy="447040"/>
            <wp:effectExtent l="0" t="0" r="0" b="0"/>
            <wp:wrapNone/>
            <wp:docPr id="66"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940" cy="447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C5524">
        <w:rPr>
          <w:rFonts w:asciiTheme="minorHAnsi" w:hAnsiTheme="minorHAnsi" w:cstheme="minorHAnsi"/>
          <w:noProof/>
          <w:sz w:val="20"/>
        </w:rPr>
        <w:drawing>
          <wp:anchor distT="144145" distB="144145" distL="144145" distR="144145" simplePos="0" relativeHeight="251670528" behindDoc="0" locked="0" layoutInCell="1" allowOverlap="1">
            <wp:simplePos x="0" y="0"/>
            <wp:positionH relativeFrom="column">
              <wp:posOffset>2879090</wp:posOffset>
            </wp:positionH>
            <wp:positionV relativeFrom="paragraph">
              <wp:posOffset>116205</wp:posOffset>
            </wp:positionV>
            <wp:extent cx="462280" cy="535940"/>
            <wp:effectExtent l="0" t="0" r="0" b="0"/>
            <wp:wrapNone/>
            <wp:docPr id="65"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280" cy="535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F2649" w:rsidRPr="006C5524">
        <w:rPr>
          <w:rFonts w:asciiTheme="minorHAnsi" w:hAnsiTheme="minorHAnsi" w:cstheme="minorHAnsi"/>
          <w:sz w:val="20"/>
        </w:rPr>
        <w:t xml:space="preserve">- </w:t>
      </w:r>
      <w:r w:rsidR="00DF2649" w:rsidRPr="006C5524">
        <w:rPr>
          <w:rFonts w:asciiTheme="minorHAnsi" w:hAnsiTheme="minorHAnsi" w:cstheme="minorHAnsi"/>
          <w:b/>
          <w:sz w:val="20"/>
        </w:rPr>
        <w:t>Passer</w:t>
      </w:r>
      <w:r w:rsidR="00DF2649" w:rsidRPr="006C5524">
        <w:rPr>
          <w:rFonts w:asciiTheme="minorHAnsi" w:hAnsiTheme="minorHAnsi" w:cstheme="minorHAnsi"/>
          <w:sz w:val="20"/>
        </w:rPr>
        <w:t xml:space="preserve"> en mode conception </w:t>
      </w:r>
    </w:p>
    <w:p w:rsidR="00DF2649" w:rsidRPr="006C5524" w:rsidRDefault="00C06DDA">
      <w:pPr>
        <w:spacing w:after="180" w:line="360" w:lineRule="auto"/>
        <w:jc w:val="both"/>
        <w:rPr>
          <w:rFonts w:asciiTheme="minorHAnsi" w:hAnsiTheme="minorHAnsi" w:cstheme="minorHAnsi"/>
          <w:sz w:val="20"/>
        </w:rPr>
      </w:pPr>
      <w:r w:rsidRPr="006C5524">
        <w:rPr>
          <w:rFonts w:asciiTheme="minorHAnsi" w:hAnsiTheme="minorHAnsi" w:cstheme="minorHAnsi"/>
          <w:noProof/>
          <w:sz w:val="20"/>
        </w:rPr>
        <w:drawing>
          <wp:anchor distT="144145" distB="144145" distL="144145" distR="144145" simplePos="0" relativeHeight="251671552" behindDoc="0" locked="0" layoutInCell="1" allowOverlap="1">
            <wp:simplePos x="0" y="0"/>
            <wp:positionH relativeFrom="column">
              <wp:posOffset>3474085</wp:posOffset>
            </wp:positionH>
            <wp:positionV relativeFrom="paragraph">
              <wp:posOffset>-183515</wp:posOffset>
            </wp:positionV>
            <wp:extent cx="509905" cy="437515"/>
            <wp:effectExtent l="0" t="0" r="0" b="0"/>
            <wp:wrapNone/>
            <wp:docPr id="64"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905" cy="4375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F2649" w:rsidRPr="006C5524">
        <w:rPr>
          <w:rFonts w:asciiTheme="minorHAnsi" w:hAnsiTheme="minorHAnsi" w:cstheme="minorHAnsi"/>
          <w:sz w:val="20"/>
        </w:rPr>
        <w:t xml:space="preserve">- </w:t>
      </w:r>
      <w:r w:rsidR="00DF2649" w:rsidRPr="006C5524">
        <w:rPr>
          <w:rFonts w:asciiTheme="minorHAnsi" w:hAnsiTheme="minorHAnsi" w:cstheme="minorHAnsi"/>
          <w:b/>
          <w:sz w:val="20"/>
        </w:rPr>
        <w:t>Insérer</w:t>
      </w:r>
      <w:r w:rsidR="00DF2649" w:rsidRPr="006C5524">
        <w:rPr>
          <w:rFonts w:asciiTheme="minorHAnsi" w:hAnsiTheme="minorHAnsi" w:cstheme="minorHAnsi"/>
          <w:sz w:val="20"/>
        </w:rPr>
        <w:t xml:space="preserve"> tous les périphériques nécessaires </w:t>
      </w:r>
    </w:p>
    <w:p w:rsidR="00DF2649" w:rsidRPr="006C5524" w:rsidRDefault="006C5524">
      <w:pPr>
        <w:spacing w:after="180" w:line="360" w:lineRule="auto"/>
        <w:jc w:val="both"/>
        <w:rPr>
          <w:rFonts w:asciiTheme="minorHAnsi" w:hAnsiTheme="minorHAnsi" w:cstheme="minorHAnsi"/>
          <w:sz w:val="20"/>
        </w:rPr>
      </w:pPr>
      <w:r w:rsidRPr="006C5524">
        <w:rPr>
          <w:rFonts w:asciiTheme="minorHAnsi" w:hAnsiTheme="minorHAnsi" w:cstheme="minorHAnsi"/>
          <w:noProof/>
          <w:sz w:val="20"/>
        </w:rPr>
        <w:drawing>
          <wp:anchor distT="144145" distB="144145" distL="144145" distR="144145" simplePos="0" relativeHeight="251674624" behindDoc="0" locked="0" layoutInCell="1" allowOverlap="1">
            <wp:simplePos x="0" y="0"/>
            <wp:positionH relativeFrom="column">
              <wp:posOffset>831851</wp:posOffset>
            </wp:positionH>
            <wp:positionV relativeFrom="paragraph">
              <wp:posOffset>225083</wp:posOffset>
            </wp:positionV>
            <wp:extent cx="3647552" cy="1229971"/>
            <wp:effectExtent l="0" t="0" r="0" b="2540"/>
            <wp:wrapNone/>
            <wp:docPr id="62"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3357" cy="1235301"/>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06DDA" w:rsidRPr="006C5524">
        <w:rPr>
          <w:rFonts w:asciiTheme="minorHAnsi" w:hAnsiTheme="minorHAnsi" w:cstheme="minorHAnsi"/>
          <w:noProof/>
          <w:sz w:val="20"/>
        </w:rPr>
        <w:drawing>
          <wp:anchor distT="144145" distB="144145" distL="144145" distR="144145" simplePos="0" relativeHeight="251672576" behindDoc="0" locked="0" layoutInCell="1" allowOverlap="1">
            <wp:simplePos x="0" y="0"/>
            <wp:positionH relativeFrom="column">
              <wp:posOffset>4149725</wp:posOffset>
            </wp:positionH>
            <wp:positionV relativeFrom="paragraph">
              <wp:posOffset>-168910</wp:posOffset>
            </wp:positionV>
            <wp:extent cx="428625" cy="401955"/>
            <wp:effectExtent l="0" t="0" r="0" b="0"/>
            <wp:wrapSquare wrapText="largest"/>
            <wp:docPr id="63"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 cy="4019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F2649" w:rsidRPr="006C5524">
        <w:rPr>
          <w:rFonts w:asciiTheme="minorHAnsi" w:hAnsiTheme="minorHAnsi" w:cstheme="minorHAnsi"/>
          <w:sz w:val="20"/>
        </w:rPr>
        <w:t xml:space="preserve">- </w:t>
      </w:r>
      <w:r w:rsidR="00DF2649" w:rsidRPr="006C5524">
        <w:rPr>
          <w:rFonts w:asciiTheme="minorHAnsi" w:hAnsiTheme="minorHAnsi" w:cstheme="minorHAnsi"/>
          <w:b/>
          <w:sz w:val="20"/>
        </w:rPr>
        <w:t>Relier</w:t>
      </w:r>
      <w:r w:rsidR="00DF2649" w:rsidRPr="006C5524">
        <w:rPr>
          <w:rFonts w:asciiTheme="minorHAnsi" w:hAnsiTheme="minorHAnsi" w:cstheme="minorHAnsi"/>
          <w:sz w:val="20"/>
        </w:rPr>
        <w:t xml:space="preserve"> les périphériques ensembles à l’aide de câbles Ethernet</w:t>
      </w:r>
    </w:p>
    <w:p w:rsidR="00DF2649" w:rsidRPr="006C5524" w:rsidRDefault="00DF2649">
      <w:pPr>
        <w:spacing w:after="180"/>
        <w:jc w:val="center"/>
        <w:rPr>
          <w:rFonts w:asciiTheme="minorHAnsi" w:hAnsiTheme="minorHAnsi" w:cstheme="minorHAnsi"/>
          <w:sz w:val="20"/>
        </w:rPr>
      </w:pPr>
    </w:p>
    <w:p w:rsidR="00DF2649" w:rsidRPr="006C5524" w:rsidRDefault="00DF2649">
      <w:pPr>
        <w:spacing w:after="180"/>
        <w:jc w:val="center"/>
        <w:rPr>
          <w:rFonts w:asciiTheme="minorHAnsi" w:hAnsiTheme="minorHAnsi" w:cstheme="minorHAnsi"/>
          <w:sz w:val="20"/>
        </w:rPr>
      </w:pPr>
    </w:p>
    <w:p w:rsidR="00DF2649" w:rsidRPr="006C5524" w:rsidRDefault="00DF2649">
      <w:pPr>
        <w:spacing w:after="180"/>
        <w:jc w:val="center"/>
        <w:rPr>
          <w:rFonts w:asciiTheme="minorHAnsi" w:hAnsiTheme="minorHAnsi" w:cstheme="minorHAnsi"/>
          <w:sz w:val="20"/>
        </w:rPr>
      </w:pPr>
    </w:p>
    <w:p w:rsidR="00DF2649" w:rsidRPr="006C5524" w:rsidRDefault="00DF2649" w:rsidP="006C5524">
      <w:pPr>
        <w:spacing w:after="180"/>
        <w:rPr>
          <w:rFonts w:asciiTheme="minorHAnsi" w:hAnsiTheme="minorHAnsi" w:cstheme="minorHAnsi"/>
          <w:sz w:val="20"/>
        </w:rPr>
      </w:pPr>
    </w:p>
    <w:p w:rsidR="009503DD" w:rsidRDefault="00DF2649">
      <w:pPr>
        <w:spacing w:after="180"/>
        <w:jc w:val="both"/>
        <w:rPr>
          <w:rFonts w:asciiTheme="minorHAnsi" w:hAnsiTheme="minorHAnsi" w:cstheme="minorHAnsi"/>
          <w:sz w:val="20"/>
        </w:rPr>
      </w:pPr>
      <w:r w:rsidRPr="006C5524">
        <w:rPr>
          <w:rFonts w:asciiTheme="minorHAnsi" w:hAnsiTheme="minorHAnsi" w:cstheme="minorHAnsi"/>
          <w:sz w:val="20"/>
        </w:rPr>
        <w:t xml:space="preserve">- </w:t>
      </w:r>
      <w:r w:rsidRPr="006C5524">
        <w:rPr>
          <w:rFonts w:asciiTheme="minorHAnsi" w:hAnsiTheme="minorHAnsi" w:cstheme="minorHAnsi"/>
          <w:b/>
          <w:sz w:val="20"/>
        </w:rPr>
        <w:t>Paramétrer</w:t>
      </w:r>
      <w:r w:rsidRPr="006C5524">
        <w:rPr>
          <w:rFonts w:asciiTheme="minorHAnsi" w:hAnsiTheme="minorHAnsi" w:cstheme="minorHAnsi"/>
          <w:sz w:val="20"/>
        </w:rPr>
        <w:t xml:space="preserve"> : pour qu’un périphérique puisse être identifié sur un réseau, il faut lui donner une adresse IP</w:t>
      </w:r>
      <w:r w:rsidR="009503DD" w:rsidRPr="006C5524">
        <w:rPr>
          <w:rFonts w:asciiTheme="minorHAnsi" w:hAnsiTheme="minorHAnsi" w:cstheme="minorHAnsi"/>
          <w:sz w:val="20"/>
        </w:rPr>
        <w:t xml:space="preserve"> : </w:t>
      </w:r>
      <w:r w:rsidRPr="006C5524">
        <w:rPr>
          <w:rFonts w:asciiTheme="minorHAnsi" w:hAnsiTheme="minorHAnsi" w:cstheme="minorHAnsi"/>
          <w:sz w:val="20"/>
        </w:rPr>
        <w:t>choisir les adresse</w:t>
      </w:r>
      <w:r w:rsidR="00AD743C" w:rsidRPr="006C5524">
        <w:rPr>
          <w:rFonts w:asciiTheme="minorHAnsi" w:hAnsiTheme="minorHAnsi" w:cstheme="minorHAnsi"/>
          <w:sz w:val="20"/>
        </w:rPr>
        <w:t>s</w:t>
      </w:r>
      <w:r w:rsidRPr="006C5524">
        <w:rPr>
          <w:rFonts w:asciiTheme="minorHAnsi" w:hAnsiTheme="minorHAnsi" w:cstheme="minorHAnsi"/>
          <w:sz w:val="20"/>
        </w:rPr>
        <w:t xml:space="preserve"> IP du type 192.168.1.X pour chaque périphérique sur le réseau. Avec X un nombre entier </w:t>
      </w:r>
      <w:r w:rsidR="009503DD" w:rsidRPr="006C5524">
        <w:rPr>
          <w:rFonts w:asciiTheme="minorHAnsi" w:hAnsiTheme="minorHAnsi" w:cstheme="minorHAnsi"/>
          <w:sz w:val="20"/>
        </w:rPr>
        <w:t xml:space="preserve">1 </w:t>
      </w:r>
      <w:r w:rsidRPr="006C5524">
        <w:rPr>
          <w:rFonts w:asciiTheme="minorHAnsi" w:hAnsiTheme="minorHAnsi" w:cstheme="minorHAnsi"/>
          <w:sz w:val="20"/>
        </w:rPr>
        <w:t>&lt;</w:t>
      </w:r>
      <w:r w:rsidR="009503DD" w:rsidRPr="006C5524">
        <w:rPr>
          <w:rFonts w:asciiTheme="minorHAnsi" w:hAnsiTheme="minorHAnsi" w:cstheme="minorHAnsi"/>
          <w:sz w:val="20"/>
        </w:rPr>
        <w:t xml:space="preserve"> </w:t>
      </w:r>
      <w:r w:rsidRPr="006C5524">
        <w:rPr>
          <w:rFonts w:asciiTheme="minorHAnsi" w:hAnsiTheme="minorHAnsi" w:cstheme="minorHAnsi"/>
          <w:sz w:val="20"/>
        </w:rPr>
        <w:t>X</w:t>
      </w:r>
      <w:r w:rsidR="009503DD" w:rsidRPr="006C5524">
        <w:rPr>
          <w:rFonts w:asciiTheme="minorHAnsi" w:hAnsiTheme="minorHAnsi" w:cstheme="minorHAnsi"/>
          <w:sz w:val="20"/>
        </w:rPr>
        <w:t xml:space="preserve"> </w:t>
      </w:r>
      <w:r w:rsidRPr="006C5524">
        <w:rPr>
          <w:rFonts w:asciiTheme="minorHAnsi" w:hAnsiTheme="minorHAnsi" w:cstheme="minorHAnsi"/>
          <w:sz w:val="20"/>
        </w:rPr>
        <w:t>&lt;</w:t>
      </w:r>
      <w:r w:rsidR="009503DD" w:rsidRPr="006C5524">
        <w:rPr>
          <w:rFonts w:asciiTheme="minorHAnsi" w:hAnsiTheme="minorHAnsi" w:cstheme="minorHAnsi"/>
          <w:sz w:val="20"/>
        </w:rPr>
        <w:t xml:space="preserve"> </w:t>
      </w:r>
      <w:r w:rsidRPr="006C5524">
        <w:rPr>
          <w:rFonts w:asciiTheme="minorHAnsi" w:hAnsiTheme="minorHAnsi" w:cstheme="minorHAnsi"/>
          <w:sz w:val="20"/>
        </w:rPr>
        <w:t>25</w:t>
      </w:r>
      <w:r w:rsidR="009503DD" w:rsidRPr="006C5524">
        <w:rPr>
          <w:rFonts w:asciiTheme="minorHAnsi" w:hAnsiTheme="minorHAnsi" w:cstheme="minorHAnsi"/>
          <w:sz w:val="20"/>
        </w:rPr>
        <w:t>4</w:t>
      </w:r>
      <w:r w:rsidRPr="006C5524">
        <w:rPr>
          <w:rFonts w:asciiTheme="minorHAnsi" w:hAnsiTheme="minorHAnsi" w:cstheme="minorHAnsi"/>
          <w:sz w:val="20"/>
        </w:rPr>
        <w:t>.</w:t>
      </w:r>
    </w:p>
    <w:p w:rsidR="000125D7" w:rsidRDefault="000125D7">
      <w:pPr>
        <w:spacing w:after="180"/>
        <w:jc w:val="both"/>
        <w:rPr>
          <w:rFonts w:asciiTheme="minorHAnsi" w:hAnsiTheme="minorHAnsi" w:cstheme="minorHAnsi"/>
          <w:sz w:val="20"/>
        </w:rPr>
      </w:pPr>
    </w:p>
    <w:p w:rsidR="000125D7" w:rsidRDefault="000125D7">
      <w:pPr>
        <w:spacing w:after="180"/>
        <w:jc w:val="both"/>
        <w:rPr>
          <w:rFonts w:asciiTheme="minorHAnsi" w:hAnsiTheme="minorHAnsi" w:cstheme="minorHAnsi"/>
          <w:sz w:val="20"/>
        </w:rPr>
      </w:pPr>
    </w:p>
    <w:p w:rsidR="000125D7" w:rsidRDefault="000125D7">
      <w:pPr>
        <w:spacing w:after="180"/>
        <w:jc w:val="both"/>
        <w:rPr>
          <w:rFonts w:asciiTheme="minorHAnsi" w:hAnsiTheme="minorHAnsi" w:cstheme="minorHAnsi"/>
          <w:sz w:val="20"/>
        </w:rPr>
      </w:pPr>
    </w:p>
    <w:p w:rsidR="000125D7" w:rsidRDefault="000125D7">
      <w:pPr>
        <w:spacing w:after="180"/>
        <w:jc w:val="both"/>
        <w:rPr>
          <w:rFonts w:asciiTheme="minorHAnsi" w:hAnsiTheme="minorHAnsi" w:cstheme="minorHAnsi"/>
          <w:sz w:val="20"/>
        </w:rPr>
      </w:pPr>
    </w:p>
    <w:p w:rsidR="000125D7" w:rsidRDefault="000125D7">
      <w:pPr>
        <w:spacing w:after="180"/>
        <w:jc w:val="both"/>
        <w:rPr>
          <w:rFonts w:asciiTheme="minorHAnsi" w:hAnsiTheme="minorHAnsi" w:cstheme="minorHAnsi"/>
          <w:sz w:val="20"/>
        </w:rPr>
      </w:pPr>
    </w:p>
    <w:p w:rsidR="000125D7" w:rsidRDefault="000125D7">
      <w:pPr>
        <w:spacing w:after="180"/>
        <w:jc w:val="both"/>
        <w:rPr>
          <w:rFonts w:asciiTheme="minorHAnsi" w:hAnsiTheme="minorHAnsi" w:cstheme="minorHAnsi"/>
          <w:sz w:val="20"/>
        </w:rPr>
      </w:pPr>
    </w:p>
    <w:p w:rsidR="000125D7" w:rsidRPr="006C5524" w:rsidRDefault="000125D7">
      <w:pPr>
        <w:spacing w:after="180"/>
        <w:jc w:val="both"/>
        <w:rPr>
          <w:rFonts w:asciiTheme="minorHAnsi" w:hAnsiTheme="minorHAnsi" w:cstheme="minorHAnsi"/>
          <w:sz w:val="20"/>
        </w:rPr>
      </w:pPr>
    </w:p>
    <w:p w:rsidR="006C5524" w:rsidRPr="006C5524" w:rsidRDefault="00C06DDA" w:rsidP="000125D7">
      <w:pPr>
        <w:jc w:val="cente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632640" behindDoc="0" locked="0" layoutInCell="1" allowOverlap="1">
                <wp:simplePos x="0" y="0"/>
                <wp:positionH relativeFrom="column">
                  <wp:posOffset>4206875</wp:posOffset>
                </wp:positionH>
                <wp:positionV relativeFrom="paragraph">
                  <wp:posOffset>361315</wp:posOffset>
                </wp:positionV>
                <wp:extent cx="1144270" cy="125095"/>
                <wp:effectExtent l="0" t="0" r="36830" b="52705"/>
                <wp:wrapNone/>
                <wp:docPr id="6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4270" cy="12509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4ADEB7E" id="_x0000_t32" coordsize="21600,21600" o:spt="32" o:oned="t" path="m,l21600,21600e" filled="f">
                <v:path arrowok="t" fillok="f" o:connecttype="none"/>
                <o:lock v:ext="edit" shapetype="t"/>
              </v:shapetype>
              <v:shape id="AutoShape 7" o:spid="_x0000_s1026" type="#_x0000_t32" style="position:absolute;margin-left:331.25pt;margin-top:28.45pt;width:90.1pt;height:9.8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">
                <v:stroke endarrow="block"/>
                <o:lock v:ext="edit" shapetype="f"/>
              </v:shape>
            </w:pict>
          </mc:Fallback>
        </mc:AlternateContent>
      </w:r>
      <w:r w:rsidRPr="006C5524">
        <w:rPr>
          <w:rFonts w:asciiTheme="minorHAnsi" w:hAnsiTheme="minorHAnsi" w:cstheme="minorHAnsi"/>
          <w:noProof/>
          <w:sz w:val="20"/>
        </w:rPr>
        <mc:AlternateContent>
          <mc:Choice Requires="wps">
            <w:drawing>
              <wp:anchor distT="0" distB="0" distL="114300" distR="114300" simplePos="0" relativeHeight="251633664" behindDoc="0" locked="0" layoutInCell="1" allowOverlap="1">
                <wp:simplePos x="0" y="0"/>
                <wp:positionH relativeFrom="column">
                  <wp:posOffset>5409565</wp:posOffset>
                </wp:positionH>
                <wp:positionV relativeFrom="paragraph">
                  <wp:posOffset>398780</wp:posOffset>
                </wp:positionV>
                <wp:extent cx="1418590" cy="599440"/>
                <wp:effectExtent l="0" t="0" r="3810" b="0"/>
                <wp:wrapNone/>
                <wp:docPr id="6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18590" cy="599440"/>
                        </a:xfrm>
                        <a:prstGeom prst="rect">
                          <a:avLst/>
                        </a:prstGeom>
                        <a:solidFill>
                          <a:srgbClr val="FFFFFF"/>
                        </a:solidFill>
                        <a:ln w="635">
                          <a:solidFill>
                            <a:srgbClr val="000000"/>
                          </a:solidFill>
                          <a:miter lim="800000"/>
                          <a:headEnd/>
                          <a:tailEnd/>
                        </a:ln>
                      </wps:spPr>
                      <wps:txbx>
                        <w:txbxContent>
                          <w:p w:rsidR="00DF2649" w:rsidRDefault="00DF2649">
                            <w:pPr>
                              <w:pStyle w:val="Contenuducadre"/>
                            </w:pPr>
                            <w:proofErr w:type="gramStart"/>
                            <w:r>
                              <w:rPr>
                                <w:rFonts w:ascii="Tahoma" w:hAnsi="Tahoma" w:cs="Tahoma"/>
                                <w:sz w:val="18"/>
                                <w:szCs w:val="18"/>
                              </w:rPr>
                              <w:t>double</w:t>
                            </w:r>
                            <w:proofErr w:type="gramEnd"/>
                            <w:r>
                              <w:rPr>
                                <w:rFonts w:ascii="Tahoma" w:hAnsi="Tahoma" w:cs="Tahoma"/>
                                <w:sz w:val="18"/>
                                <w:szCs w:val="18"/>
                              </w:rPr>
                              <w:t xml:space="preserve"> clic sur le périphérique pour faire apparaître le bandeau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425.95pt;margin-top:31.4pt;width:111.7pt;height:47.2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" strokeweight=".05pt">
                <v:path arrowok="t"/>
                <v:textbox>
                  <w:txbxContent>
                    <w:p w:rsidR="00DF2649" w:rsidRDefault="00DF2649">
                      <w:pPr>
                        <w:pStyle w:val="Contenuducadre"/>
                      </w:pPr>
                      <w:proofErr w:type="gramStart"/>
                      <w:r>
                        <w:rPr>
                          <w:rFonts w:ascii="Tahoma" w:hAnsi="Tahoma" w:cs="Tahoma"/>
                          <w:sz w:val="18"/>
                          <w:szCs w:val="18"/>
                        </w:rPr>
                        <w:t>double</w:t>
                      </w:r>
                      <w:proofErr w:type="gramEnd"/>
                      <w:r>
                        <w:rPr>
                          <w:rFonts w:ascii="Tahoma" w:hAnsi="Tahoma" w:cs="Tahoma"/>
                          <w:sz w:val="18"/>
                          <w:szCs w:val="18"/>
                        </w:rPr>
                        <w:t xml:space="preserve"> clic sur le périphérique pour faire apparaître le bandeau </w:t>
                      </w:r>
                    </w:p>
                  </w:txbxContent>
                </v:textbox>
              </v:shape>
            </w:pict>
          </mc:Fallback>
        </mc:AlternateContent>
      </w:r>
      <w:r w:rsidRPr="006C5524">
        <w:rPr>
          <w:rFonts w:asciiTheme="minorHAnsi" w:hAnsiTheme="minorHAnsi" w:cstheme="minorHAnsi"/>
          <w:noProof/>
          <w:sz w:val="20"/>
        </w:rPr>
        <mc:AlternateContent>
          <mc:Choice Requires="wps">
            <w:drawing>
              <wp:anchor distT="0" distB="0" distL="114300" distR="114300" simplePos="0" relativeHeight="251634688" behindDoc="1" locked="0" layoutInCell="1" allowOverlap="1">
                <wp:simplePos x="0" y="0"/>
                <wp:positionH relativeFrom="column">
                  <wp:posOffset>4546600</wp:posOffset>
                </wp:positionH>
                <wp:positionV relativeFrom="paragraph">
                  <wp:posOffset>998220</wp:posOffset>
                </wp:positionV>
                <wp:extent cx="1574800" cy="556260"/>
                <wp:effectExtent l="25400" t="0" r="0" b="40640"/>
                <wp:wrapNone/>
                <wp:docPr id="59"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574800" cy="55626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70336AA" id="AutoShape 9" o:spid="_x0000_s1026" type="#_x0000_t32" style="position:absolute;margin-left:358pt;margin-top:78.6pt;width:124pt;height:43.8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">
                <v:stroke endarrow="block"/>
                <o:lock v:ext="edit" shapetype="f"/>
              </v:shape>
            </w:pict>
          </mc:Fallback>
        </mc:AlternateContent>
      </w:r>
      <w:r w:rsidRPr="006C5524">
        <w:rPr>
          <w:rFonts w:asciiTheme="minorHAnsi" w:hAnsiTheme="minorHAnsi" w:cstheme="minorHAnsi"/>
          <w:noProof/>
          <w:sz w:val="20"/>
        </w:rPr>
        <mc:AlternateContent>
          <mc:Choice Requires="wps">
            <w:drawing>
              <wp:anchor distT="0" distB="0" distL="114300" distR="114300" simplePos="0" relativeHeight="251635712" behindDoc="0" locked="0" layoutInCell="1" allowOverlap="1">
                <wp:simplePos x="0" y="0"/>
                <wp:positionH relativeFrom="column">
                  <wp:posOffset>236220</wp:posOffset>
                </wp:positionH>
                <wp:positionV relativeFrom="paragraph">
                  <wp:posOffset>668020</wp:posOffset>
                </wp:positionV>
                <wp:extent cx="1418590" cy="388620"/>
                <wp:effectExtent l="0" t="0" r="3810" b="5080"/>
                <wp:wrapNone/>
                <wp:docPr id="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18590" cy="388620"/>
                        </a:xfrm>
                        <a:prstGeom prst="rect">
                          <a:avLst/>
                        </a:prstGeom>
                        <a:solidFill>
                          <a:srgbClr val="FFFFFF"/>
                        </a:solidFill>
                        <a:ln w="635">
                          <a:solidFill>
                            <a:srgbClr val="000000"/>
                          </a:solidFill>
                          <a:miter lim="800000"/>
                          <a:headEnd/>
                          <a:tailEnd/>
                        </a:ln>
                      </wps:spPr>
                      <wps:txbx>
                        <w:txbxContent>
                          <w:p w:rsidR="00DF2649" w:rsidRDefault="00DF2649">
                            <w:pPr>
                              <w:pStyle w:val="Contenuducadre"/>
                            </w:pPr>
                            <w:r>
                              <w:rPr>
                                <w:rFonts w:ascii="Tahoma" w:hAnsi="Tahoma" w:cs="Tahoma"/>
                                <w:sz w:val="18"/>
                                <w:szCs w:val="18"/>
                              </w:rPr>
                              <w:t>Indiquer un nom : PC1, PC</w:t>
                            </w:r>
                            <w:proofErr w:type="gramStart"/>
                            <w:r>
                              <w:rPr>
                                <w:rFonts w:ascii="Tahoma" w:hAnsi="Tahoma" w:cs="Tahoma"/>
                                <w:sz w:val="18"/>
                                <w:szCs w:val="18"/>
                              </w:rPr>
                              <w:t>2....</w:t>
                            </w:r>
                            <w:proofErr w:type="gramEnd"/>
                            <w:r>
                              <w:rPr>
                                <w:rFonts w:ascii="Tahoma" w:hAnsi="Tahoma" w:cs="Tahoma"/>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7" type="#_x0000_t202" style="position:absolute;left:0;text-align:left;margin-left:18.6pt;margin-top:52.6pt;width:111.7pt;height:30.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" strokeweight=".05pt">
                <v:path arrowok="t"/>
                <v:textbox>
                  <w:txbxContent>
                    <w:p w:rsidR="00DF2649" w:rsidRDefault="00DF2649">
                      <w:pPr>
                        <w:pStyle w:val="Contenuducadre"/>
                      </w:pPr>
                      <w:r>
                        <w:rPr>
                          <w:rFonts w:ascii="Tahoma" w:hAnsi="Tahoma" w:cs="Tahoma"/>
                          <w:sz w:val="18"/>
                          <w:szCs w:val="18"/>
                        </w:rPr>
                        <w:t>Indiquer un nom : PC1, PC</w:t>
                      </w:r>
                      <w:proofErr w:type="gramStart"/>
                      <w:r>
                        <w:rPr>
                          <w:rFonts w:ascii="Tahoma" w:hAnsi="Tahoma" w:cs="Tahoma"/>
                          <w:sz w:val="18"/>
                          <w:szCs w:val="18"/>
                        </w:rPr>
                        <w:t>2....</w:t>
                      </w:r>
                      <w:proofErr w:type="gramEnd"/>
                      <w:r>
                        <w:rPr>
                          <w:rFonts w:ascii="Tahoma" w:hAnsi="Tahoma" w:cs="Tahoma"/>
                          <w:sz w:val="18"/>
                          <w:szCs w:val="18"/>
                        </w:rPr>
                        <w:t>.</w:t>
                      </w:r>
                    </w:p>
                  </w:txbxContent>
                </v:textbox>
              </v:shape>
            </w:pict>
          </mc:Fallback>
        </mc:AlternateContent>
      </w:r>
      <w:r w:rsidRPr="006C5524">
        <w:rPr>
          <w:rFonts w:asciiTheme="minorHAnsi" w:hAnsiTheme="minorHAnsi" w:cstheme="minorHAnsi"/>
          <w:noProof/>
          <w:sz w:val="20"/>
        </w:rPr>
        <mc:AlternateContent>
          <mc:Choice Requires="wps">
            <w:drawing>
              <wp:anchor distT="0" distB="0" distL="114300" distR="114300" simplePos="0" relativeHeight="251636736" behindDoc="0" locked="0" layoutInCell="1" allowOverlap="1">
                <wp:simplePos x="0" y="0"/>
                <wp:positionH relativeFrom="column">
                  <wp:posOffset>236220</wp:posOffset>
                </wp:positionH>
                <wp:positionV relativeFrom="paragraph">
                  <wp:posOffset>1489075</wp:posOffset>
                </wp:positionV>
                <wp:extent cx="1418590" cy="330200"/>
                <wp:effectExtent l="0" t="0" r="3810" b="0"/>
                <wp:wrapNone/>
                <wp:docPr id="5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18590" cy="330200"/>
                        </a:xfrm>
                        <a:prstGeom prst="rect">
                          <a:avLst/>
                        </a:prstGeom>
                        <a:solidFill>
                          <a:srgbClr val="FFFFFF"/>
                        </a:solidFill>
                        <a:ln w="635">
                          <a:solidFill>
                            <a:srgbClr val="000000"/>
                          </a:solidFill>
                          <a:miter lim="800000"/>
                          <a:headEnd/>
                          <a:tailEnd/>
                        </a:ln>
                      </wps:spPr>
                      <wps:txbx>
                        <w:txbxContent>
                          <w:p w:rsidR="00DF2649" w:rsidRDefault="00DF2649">
                            <w:pPr>
                              <w:pStyle w:val="Contenuducadre"/>
                            </w:pPr>
                            <w:r>
                              <w:rPr>
                                <w:rFonts w:ascii="Tahoma" w:hAnsi="Tahoma" w:cs="Tahoma"/>
                                <w:sz w:val="18"/>
                                <w:szCs w:val="18"/>
                              </w:rPr>
                              <w:t xml:space="preserve">Indiquer l'adresse IP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28" type="#_x0000_t202" style="position:absolute;left:0;text-align:left;margin-left:18.6pt;margin-top:117.25pt;width:111.7pt;height:26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" strokeweight=".05pt">
                <v:path arrowok="t"/>
                <v:textbox>
                  <w:txbxContent>
                    <w:p w:rsidR="00DF2649" w:rsidRDefault="00DF2649">
                      <w:pPr>
                        <w:pStyle w:val="Contenuducadre"/>
                      </w:pPr>
                      <w:r>
                        <w:rPr>
                          <w:rFonts w:ascii="Tahoma" w:hAnsi="Tahoma" w:cs="Tahoma"/>
                          <w:sz w:val="18"/>
                          <w:szCs w:val="18"/>
                        </w:rPr>
                        <w:t xml:space="preserve">Indiquer l'adresse IP  </w:t>
                      </w:r>
                    </w:p>
                  </w:txbxContent>
                </v:textbox>
              </v:shape>
            </w:pict>
          </mc:Fallback>
        </mc:AlternateContent>
      </w:r>
      <w:r w:rsidRPr="006C5524">
        <w:rPr>
          <w:rFonts w:asciiTheme="minorHAnsi" w:hAnsiTheme="minorHAnsi" w:cstheme="minorHAnsi"/>
          <w:noProof/>
          <w:sz w:val="20"/>
        </w:rPr>
        <mc:AlternateContent>
          <mc:Choice Requires="wps">
            <w:drawing>
              <wp:anchor distT="0" distB="0" distL="114300" distR="114300" simplePos="0" relativeHeight="251637760" behindDoc="0" locked="0" layoutInCell="1" allowOverlap="1">
                <wp:simplePos x="0" y="0"/>
                <wp:positionH relativeFrom="column">
                  <wp:posOffset>1655445</wp:posOffset>
                </wp:positionH>
                <wp:positionV relativeFrom="paragraph">
                  <wp:posOffset>1483360</wp:posOffset>
                </wp:positionV>
                <wp:extent cx="1216025" cy="168275"/>
                <wp:effectExtent l="0" t="50800" r="0" b="9525"/>
                <wp:wrapNone/>
                <wp:docPr id="55"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216025" cy="16827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0BEB6F0" id="AutoShape 12" o:spid="_x0000_s1026" type="#_x0000_t32" style="position:absolute;margin-left:130.35pt;margin-top:116.8pt;width:95.75pt;height:13.25pt;flip:y;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">
                <v:stroke endarrow="block"/>
                <o:lock v:ext="edit" shapetype="f"/>
              </v:shape>
            </w:pict>
          </mc:Fallback>
        </mc:AlternateContent>
      </w:r>
      <w:r w:rsidRPr="006C5524">
        <w:rPr>
          <w:rFonts w:asciiTheme="minorHAnsi" w:hAnsiTheme="minorHAnsi" w:cstheme="minorHAnsi"/>
          <w:noProof/>
          <w:sz w:val="20"/>
        </w:rPr>
        <mc:AlternateContent>
          <mc:Choice Requires="wps">
            <w:drawing>
              <wp:anchor distT="0" distB="0" distL="114300" distR="114300" simplePos="0" relativeHeight="251673600" behindDoc="0" locked="0" layoutInCell="1" allowOverlap="1">
                <wp:simplePos x="0" y="0"/>
                <wp:positionH relativeFrom="column">
                  <wp:posOffset>1655445</wp:posOffset>
                </wp:positionH>
                <wp:positionV relativeFrom="paragraph">
                  <wp:posOffset>837565</wp:posOffset>
                </wp:positionV>
                <wp:extent cx="1179195" cy="278130"/>
                <wp:effectExtent l="0" t="0" r="27305" b="39370"/>
                <wp:wrapNone/>
                <wp:docPr id="54"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79195" cy="27813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7082C7" id="AutoShape 47" o:spid="_x0000_s1026" type="#_x0000_t32" style="position:absolute;margin-left:130.35pt;margin-top:65.95pt;width:92.85pt;height:21.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">
                <v:stroke endarrow="block"/>
                <o:lock v:ext="edit" shapetype="f"/>
              </v:shape>
            </w:pict>
          </mc:Fallback>
        </mc:AlternateContent>
      </w:r>
      <w:r w:rsidRPr="006C5524">
        <w:rPr>
          <w:rFonts w:asciiTheme="minorHAnsi" w:hAnsiTheme="minorHAnsi" w:cstheme="minorHAnsi"/>
          <w:noProof/>
          <w:sz w:val="20"/>
        </w:rPr>
        <w:drawing>
          <wp:inline distT="0" distB="0" distL="0" distR="0">
            <wp:extent cx="2272665" cy="2044065"/>
            <wp:effectExtent l="0" t="0" r="0" b="0"/>
            <wp:docPr id="13"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2665" cy="2044065"/>
                    </a:xfrm>
                    <a:prstGeom prst="rect">
                      <a:avLst/>
                    </a:prstGeom>
                    <a:solidFill>
                      <a:srgbClr val="FFFFFF"/>
                    </a:solidFill>
                    <a:ln>
                      <a:noFill/>
                    </a:ln>
                  </pic:spPr>
                </pic:pic>
              </a:graphicData>
            </a:graphic>
          </wp:inline>
        </w:drawing>
      </w:r>
    </w:p>
    <w:p w:rsidR="00DF2649" w:rsidRPr="006C5524" w:rsidRDefault="00DF2649">
      <w:pPr>
        <w:spacing w:after="180"/>
        <w:rPr>
          <w:rFonts w:asciiTheme="minorHAnsi" w:hAnsiTheme="minorHAnsi" w:cstheme="minorHAnsi"/>
          <w:sz w:val="20"/>
        </w:rPr>
      </w:pPr>
      <w:r w:rsidRPr="006C5524">
        <w:rPr>
          <w:rFonts w:asciiTheme="minorHAnsi" w:hAnsiTheme="minorHAnsi" w:cstheme="minorHAnsi"/>
          <w:sz w:val="20"/>
        </w:rPr>
        <w:t xml:space="preserve">- </w:t>
      </w:r>
      <w:r w:rsidRPr="006C5524">
        <w:rPr>
          <w:rFonts w:asciiTheme="minorHAnsi" w:hAnsiTheme="minorHAnsi" w:cstheme="minorHAnsi"/>
          <w:b/>
          <w:sz w:val="20"/>
        </w:rPr>
        <w:t>Test</w:t>
      </w:r>
      <w:r w:rsidR="002C0554" w:rsidRPr="006C5524">
        <w:rPr>
          <w:rFonts w:asciiTheme="minorHAnsi" w:hAnsiTheme="minorHAnsi" w:cstheme="minorHAnsi"/>
          <w:b/>
          <w:sz w:val="20"/>
        </w:rPr>
        <w:t>er</w:t>
      </w:r>
      <w:r w:rsidRPr="006C5524">
        <w:rPr>
          <w:rFonts w:asciiTheme="minorHAnsi" w:hAnsiTheme="minorHAnsi" w:cstheme="minorHAnsi"/>
          <w:sz w:val="20"/>
        </w:rPr>
        <w:t xml:space="preserve"> la communication entre les périphériques </w:t>
      </w:r>
    </w:p>
    <w:p w:rsidR="00DF2649" w:rsidRPr="006C5524" w:rsidRDefault="00DF2649">
      <w:pPr>
        <w:jc w:val="both"/>
        <w:rPr>
          <w:rFonts w:asciiTheme="minorHAnsi" w:hAnsiTheme="minorHAnsi" w:cstheme="minorHAnsi"/>
          <w:sz w:val="20"/>
        </w:rPr>
      </w:pPr>
      <w:r w:rsidRPr="006C5524">
        <w:rPr>
          <w:rFonts w:asciiTheme="minorHAnsi" w:hAnsiTheme="minorHAnsi" w:cstheme="minorHAnsi"/>
          <w:sz w:val="20"/>
        </w:rPr>
        <w:t>Pour tester la bonne communication entre les périphériques nous allons utiliser la commande "</w:t>
      </w:r>
      <w:proofErr w:type="spellStart"/>
      <w:r w:rsidRPr="006C5524">
        <w:rPr>
          <w:rFonts w:asciiTheme="minorHAnsi" w:hAnsiTheme="minorHAnsi" w:cstheme="minorHAnsi"/>
          <w:i/>
          <w:sz w:val="20"/>
        </w:rPr>
        <w:t>ping</w:t>
      </w:r>
      <w:proofErr w:type="spellEnd"/>
      <w:r w:rsidRPr="006C5524">
        <w:rPr>
          <w:rFonts w:asciiTheme="minorHAnsi" w:hAnsiTheme="minorHAnsi" w:cstheme="minorHAnsi"/>
          <w:sz w:val="20"/>
        </w:rPr>
        <w:t>"</w:t>
      </w:r>
      <w:r w:rsidR="002C0554" w:rsidRPr="006C5524">
        <w:rPr>
          <w:rFonts w:asciiTheme="minorHAnsi" w:hAnsiTheme="minorHAnsi" w:cstheme="minorHAnsi"/>
          <w:sz w:val="20"/>
        </w:rPr>
        <w:t xml:space="preserve"> (protocole </w:t>
      </w:r>
      <w:r w:rsidR="002C0554" w:rsidRPr="006C5524">
        <w:rPr>
          <w:rFonts w:asciiTheme="minorHAnsi" w:hAnsiTheme="minorHAnsi" w:cstheme="minorHAnsi"/>
          <w:b/>
          <w:sz w:val="20"/>
        </w:rPr>
        <w:t>ICMP : Internet Control Message Protocol</w:t>
      </w:r>
      <w:r w:rsidR="002C0554" w:rsidRPr="006C5524">
        <w:rPr>
          <w:rFonts w:asciiTheme="minorHAnsi" w:hAnsiTheme="minorHAnsi" w:cstheme="minorHAnsi"/>
          <w:sz w:val="20"/>
        </w:rPr>
        <w:t>)</w:t>
      </w:r>
      <w:r w:rsidRPr="006C5524">
        <w:rPr>
          <w:rFonts w:asciiTheme="minorHAnsi" w:hAnsiTheme="minorHAnsi" w:cstheme="minorHAnsi"/>
          <w:sz w:val="20"/>
        </w:rPr>
        <w:t>.</w:t>
      </w:r>
    </w:p>
    <w:p w:rsidR="00DF2649" w:rsidRPr="006C5524" w:rsidRDefault="00DF2649">
      <w:pPr>
        <w:jc w:val="both"/>
        <w:rPr>
          <w:rFonts w:asciiTheme="minorHAnsi" w:hAnsiTheme="minorHAnsi" w:cstheme="minorHAnsi"/>
          <w:sz w:val="20"/>
        </w:rPr>
      </w:pPr>
      <w:r w:rsidRPr="006C5524">
        <w:rPr>
          <w:rFonts w:asciiTheme="minorHAnsi" w:hAnsiTheme="minorHAnsi" w:cstheme="minorHAnsi"/>
          <w:sz w:val="20"/>
        </w:rPr>
        <w:t>Cette dernière permet d'envoyer des paquets de données d'une machine A vers une machine B. Si la commande est exécutée sur la machine A, le "</w:t>
      </w:r>
      <w:proofErr w:type="spellStart"/>
      <w:r w:rsidRPr="006C5524">
        <w:rPr>
          <w:rFonts w:asciiTheme="minorHAnsi" w:hAnsiTheme="minorHAnsi" w:cstheme="minorHAnsi"/>
          <w:sz w:val="20"/>
        </w:rPr>
        <w:t>ping</w:t>
      </w:r>
      <w:proofErr w:type="spellEnd"/>
      <w:r w:rsidRPr="006C5524">
        <w:rPr>
          <w:rFonts w:asciiTheme="minorHAnsi" w:hAnsiTheme="minorHAnsi" w:cstheme="minorHAnsi"/>
          <w:sz w:val="20"/>
        </w:rPr>
        <w:t>" devra être suivi par l'adresse IP de la machine B (par exemple, si l'adresse IP de B est "192.168.0.2", on tapera "</w:t>
      </w:r>
      <w:proofErr w:type="spellStart"/>
      <w:r w:rsidRPr="006C5524">
        <w:rPr>
          <w:rFonts w:asciiTheme="minorHAnsi" w:hAnsiTheme="minorHAnsi" w:cstheme="minorHAnsi"/>
          <w:sz w:val="20"/>
        </w:rPr>
        <w:t>ping</w:t>
      </w:r>
      <w:proofErr w:type="spellEnd"/>
      <w:r w:rsidRPr="006C5524">
        <w:rPr>
          <w:rFonts w:asciiTheme="minorHAnsi" w:hAnsiTheme="minorHAnsi" w:cstheme="minorHAnsi"/>
          <w:sz w:val="20"/>
        </w:rPr>
        <w:t xml:space="preserve"> 192.168.0.2" à la console).</w:t>
      </w:r>
    </w:p>
    <w:p w:rsidR="00DF2649" w:rsidRPr="006C5524" w:rsidRDefault="00DF2649">
      <w:pPr>
        <w:jc w:val="both"/>
        <w:rPr>
          <w:rFonts w:asciiTheme="minorHAnsi" w:hAnsiTheme="minorHAnsi" w:cstheme="minorHAnsi"/>
          <w:sz w:val="20"/>
        </w:rPr>
      </w:pPr>
    </w:p>
    <w:p w:rsidR="00AD743C" w:rsidRPr="006C5524" w:rsidRDefault="00AD743C">
      <w:pPr>
        <w:jc w:val="both"/>
        <w:rPr>
          <w:rFonts w:asciiTheme="minorHAnsi" w:hAnsiTheme="minorHAnsi" w:cstheme="minorHAnsi"/>
          <w:sz w:val="20"/>
        </w:rPr>
      </w:pPr>
    </w:p>
    <w:p w:rsidR="00DF2649" w:rsidRPr="006C5524" w:rsidRDefault="00C06DDA">
      <w:pPr>
        <w:jc w:val="both"/>
        <w:rPr>
          <w:rFonts w:asciiTheme="minorHAnsi" w:hAnsiTheme="minorHAnsi" w:cstheme="minorHAnsi"/>
          <w:sz w:val="20"/>
        </w:rPr>
      </w:pPr>
      <w:r w:rsidRPr="006C5524">
        <w:rPr>
          <w:rFonts w:asciiTheme="minorHAnsi" w:hAnsiTheme="minorHAnsi" w:cstheme="minorHAnsi"/>
          <w:noProof/>
          <w:sz w:val="20"/>
        </w:rPr>
        <w:drawing>
          <wp:anchor distT="0" distB="0" distL="133350" distR="123190" simplePos="0" relativeHeight="251651072" behindDoc="1" locked="0" layoutInCell="1" allowOverlap="1">
            <wp:simplePos x="0" y="0"/>
            <wp:positionH relativeFrom="column">
              <wp:posOffset>2070735</wp:posOffset>
            </wp:positionH>
            <wp:positionV relativeFrom="paragraph">
              <wp:posOffset>-47625</wp:posOffset>
            </wp:positionV>
            <wp:extent cx="294640" cy="276860"/>
            <wp:effectExtent l="0" t="0" r="0" b="0"/>
            <wp:wrapTight wrapText="bothSides">
              <wp:wrapPolygon edited="0">
                <wp:start x="0" y="0"/>
                <wp:lineTo x="0" y="20807"/>
                <wp:lineTo x="20483" y="20807"/>
                <wp:lineTo x="20483" y="0"/>
                <wp:lineTo x="0" y="0"/>
              </wp:wrapPolygon>
            </wp:wrapTight>
            <wp:docPr id="53"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640" cy="2768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F2649" w:rsidRPr="006C5524">
        <w:rPr>
          <w:rFonts w:asciiTheme="minorHAnsi" w:hAnsiTheme="minorHAnsi" w:cstheme="minorHAnsi"/>
          <w:sz w:val="20"/>
        </w:rPr>
        <w:t xml:space="preserve">Passer en mode "simulation" </w:t>
      </w:r>
    </w:p>
    <w:p w:rsidR="00DF2649" w:rsidRPr="006C5524" w:rsidRDefault="00DF2649">
      <w:pPr>
        <w:jc w:val="both"/>
        <w:rPr>
          <w:rFonts w:asciiTheme="minorHAnsi" w:hAnsiTheme="minorHAnsi" w:cstheme="minorHAnsi"/>
          <w:sz w:val="20"/>
        </w:rPr>
      </w:pPr>
    </w:p>
    <w:p w:rsidR="00DF2649" w:rsidRPr="006C5524" w:rsidRDefault="006C5524">
      <w:pP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641856" behindDoc="0" locked="0" layoutInCell="1" allowOverlap="1">
                <wp:simplePos x="0" y="0"/>
                <wp:positionH relativeFrom="column">
                  <wp:posOffset>3160206</wp:posOffset>
                </wp:positionH>
                <wp:positionV relativeFrom="paragraph">
                  <wp:posOffset>48239</wp:posOffset>
                </wp:positionV>
                <wp:extent cx="972185" cy="1125855"/>
                <wp:effectExtent l="0" t="0" r="5715" b="4445"/>
                <wp:wrapNone/>
                <wp:docPr id="5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72185" cy="1125855"/>
                        </a:xfrm>
                        <a:prstGeom prst="rect">
                          <a:avLst/>
                        </a:prstGeom>
                        <a:solidFill>
                          <a:srgbClr val="FFFFFF"/>
                        </a:solidFill>
                        <a:ln w="635">
                          <a:noFill/>
                          <a:miter lim="800000"/>
                          <a:headEnd/>
                          <a:tailEnd/>
                        </a:ln>
                      </wps:spPr>
                      <wps:txbx>
                        <w:txbxContent>
                          <w:p w:rsidR="00DF2649" w:rsidRPr="006C5524" w:rsidRDefault="00DF2649">
                            <w:pPr>
                              <w:pStyle w:val="Contenuducadre"/>
                              <w:jc w:val="center"/>
                              <w:rPr>
                                <w:rFonts w:asciiTheme="minorHAnsi" w:hAnsiTheme="minorHAnsi" w:cstheme="minorHAnsi"/>
                                <w:sz w:val="20"/>
                                <w:szCs w:val="20"/>
                              </w:rPr>
                            </w:pPr>
                            <w:r w:rsidRPr="006C5524">
                              <w:rPr>
                                <w:rFonts w:asciiTheme="minorHAnsi" w:hAnsiTheme="minorHAnsi" w:cstheme="minorHAnsi"/>
                                <w:sz w:val="20"/>
                                <w:szCs w:val="20"/>
                              </w:rPr>
                              <w:t>Sélectionner "command line"</w:t>
                            </w:r>
                          </w:p>
                          <w:p w:rsidR="00DF2649" w:rsidRPr="006C5524" w:rsidRDefault="00DF2649">
                            <w:pPr>
                              <w:pStyle w:val="Contenuducadre"/>
                              <w:rPr>
                                <w:rFonts w:asciiTheme="minorHAnsi" w:hAnsiTheme="minorHAnsi" w:cstheme="minorHAnsi"/>
                                <w:sz w:val="20"/>
                                <w:szCs w:val="20"/>
                              </w:rPr>
                            </w:pPr>
                            <w:r w:rsidRPr="006C5524">
                              <w:rPr>
                                <w:rFonts w:asciiTheme="minorHAnsi" w:hAnsiTheme="minorHAnsi" w:cstheme="minorHAnsi"/>
                                <w:sz w:val="20"/>
                                <w:szCs w:val="20"/>
                              </w:rPr>
                              <w:t>Puis</w:t>
                            </w:r>
                          </w:p>
                          <w:p w:rsidR="00DF2649" w:rsidRPr="006C5524" w:rsidRDefault="00DF2649">
                            <w:pPr>
                              <w:pStyle w:val="Contenuducadre"/>
                              <w:rPr>
                                <w:rFonts w:asciiTheme="minorHAnsi" w:hAnsiTheme="minorHAnsi" w:cstheme="minorHAnsi"/>
                              </w:rPr>
                            </w:pPr>
                            <w:proofErr w:type="gramStart"/>
                            <w:r w:rsidRPr="006C5524">
                              <w:rPr>
                                <w:rFonts w:asciiTheme="minorHAnsi" w:hAnsiTheme="minorHAnsi" w:cstheme="minorHAnsi"/>
                                <w:sz w:val="20"/>
                                <w:szCs w:val="20"/>
                              </w:rPr>
                              <w:t>puis</w:t>
                            </w:r>
                            <w:proofErr w:type="gramEnd"/>
                          </w:p>
                        </w:txbxContent>
                      </wps:txbx>
                      <wps:bodyPr rot="0" vert="horz" wrap="square" lIns="36195" tIns="36195" rIns="36195" bIns="3619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9" type="#_x0000_t202" style="position:absolute;margin-left:248.85pt;margin-top:3.8pt;width:76.55pt;height:88.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" stroked="f" strokeweight=".05pt">
                <v:textbox inset="2.85pt,2.85pt,2.85pt,2.85pt">
                  <w:txbxContent>
                    <w:p w:rsidR="00DF2649" w:rsidRPr="006C5524" w:rsidRDefault="00DF2649">
                      <w:pPr>
                        <w:pStyle w:val="Contenuducadre"/>
                        <w:jc w:val="center"/>
                        <w:rPr>
                          <w:rFonts w:asciiTheme="minorHAnsi" w:hAnsiTheme="minorHAnsi" w:cstheme="minorHAnsi"/>
                          <w:sz w:val="20"/>
                          <w:szCs w:val="20"/>
                        </w:rPr>
                      </w:pPr>
                      <w:r w:rsidRPr="006C5524">
                        <w:rPr>
                          <w:rFonts w:asciiTheme="minorHAnsi" w:hAnsiTheme="minorHAnsi" w:cstheme="minorHAnsi"/>
                          <w:sz w:val="20"/>
                          <w:szCs w:val="20"/>
                        </w:rPr>
                        <w:t>Sélectionner "command line"</w:t>
                      </w:r>
                    </w:p>
                    <w:p w:rsidR="00DF2649" w:rsidRPr="006C5524" w:rsidRDefault="00DF2649">
                      <w:pPr>
                        <w:pStyle w:val="Contenuducadre"/>
                        <w:rPr>
                          <w:rFonts w:asciiTheme="minorHAnsi" w:hAnsiTheme="minorHAnsi" w:cstheme="minorHAnsi"/>
                          <w:sz w:val="20"/>
                          <w:szCs w:val="20"/>
                        </w:rPr>
                      </w:pPr>
                      <w:r w:rsidRPr="006C5524">
                        <w:rPr>
                          <w:rFonts w:asciiTheme="minorHAnsi" w:hAnsiTheme="minorHAnsi" w:cstheme="minorHAnsi"/>
                          <w:sz w:val="20"/>
                          <w:szCs w:val="20"/>
                        </w:rPr>
                        <w:t>Puis</w:t>
                      </w:r>
                    </w:p>
                    <w:p w:rsidR="00DF2649" w:rsidRPr="006C5524" w:rsidRDefault="00DF2649">
                      <w:pPr>
                        <w:pStyle w:val="Contenuducadre"/>
                        <w:rPr>
                          <w:rFonts w:asciiTheme="minorHAnsi" w:hAnsiTheme="minorHAnsi" w:cstheme="minorHAnsi"/>
                        </w:rPr>
                      </w:pPr>
                      <w:proofErr w:type="gramStart"/>
                      <w:r w:rsidRPr="006C5524">
                        <w:rPr>
                          <w:rFonts w:asciiTheme="minorHAnsi" w:hAnsiTheme="minorHAnsi" w:cstheme="minorHAnsi"/>
                          <w:sz w:val="20"/>
                          <w:szCs w:val="20"/>
                        </w:rPr>
                        <w:t>puis</w:t>
                      </w:r>
                      <w:proofErr w:type="gramEnd"/>
                    </w:p>
                  </w:txbxContent>
                </v:textbox>
              </v:shape>
            </w:pict>
          </mc:Fallback>
        </mc:AlternateContent>
      </w:r>
      <w:r w:rsidRPr="006C5524">
        <w:rPr>
          <w:rFonts w:asciiTheme="minorHAnsi" w:hAnsiTheme="minorHAnsi" w:cstheme="minorHAnsi"/>
          <w:noProof/>
          <w:sz w:val="20"/>
        </w:rPr>
        <w:drawing>
          <wp:anchor distT="0" distB="0" distL="133350" distR="114300" simplePos="0" relativeHeight="251629567" behindDoc="1" locked="0" layoutInCell="1" allowOverlap="1">
            <wp:simplePos x="0" y="0"/>
            <wp:positionH relativeFrom="column">
              <wp:posOffset>871582</wp:posOffset>
            </wp:positionH>
            <wp:positionV relativeFrom="paragraph">
              <wp:posOffset>56571</wp:posOffset>
            </wp:positionV>
            <wp:extent cx="2159635" cy="1527810"/>
            <wp:effectExtent l="0" t="0" r="0" b="0"/>
            <wp:wrapNone/>
            <wp:docPr id="52"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9635" cy="15278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06DDA" w:rsidRPr="006C5524">
        <w:rPr>
          <w:rFonts w:asciiTheme="minorHAnsi" w:hAnsiTheme="minorHAnsi" w:cstheme="minorHAnsi"/>
          <w:noProof/>
          <w:sz w:val="20"/>
        </w:rPr>
        <w:drawing>
          <wp:anchor distT="0" distB="0" distL="133350" distR="114300" simplePos="0" relativeHeight="251644928" behindDoc="1" locked="0" layoutInCell="1" allowOverlap="1">
            <wp:simplePos x="0" y="0"/>
            <wp:positionH relativeFrom="column">
              <wp:posOffset>4886325</wp:posOffset>
            </wp:positionH>
            <wp:positionV relativeFrom="paragraph">
              <wp:posOffset>6350</wp:posOffset>
            </wp:positionV>
            <wp:extent cx="1713865" cy="949960"/>
            <wp:effectExtent l="0" t="0" r="635" b="2540"/>
            <wp:wrapNone/>
            <wp:docPr id="48"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19" cstate="print">
                      <a:extLst>
                        <a:ext uri="{28A0092B-C50C-407E-A947-70E740481C1C}">
                          <a14:useLocalDpi xmlns:a14="http://schemas.microsoft.com/office/drawing/2010/main" val="0"/>
                        </a:ext>
                      </a:extLst>
                    </a:blip>
                    <a:srcRect l="4482" b="18216"/>
                    <a:stretch>
                      <a:fillRect/>
                    </a:stretch>
                  </pic:blipFill>
                  <pic:spPr bwMode="auto">
                    <a:xfrm>
                      <a:off x="0" y="0"/>
                      <a:ext cx="1713865" cy="9499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DF2649" w:rsidRPr="006C5524" w:rsidRDefault="00C06DDA">
      <w:pP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640832" behindDoc="1" locked="0" layoutInCell="1" allowOverlap="1">
                <wp:simplePos x="0" y="0"/>
                <wp:positionH relativeFrom="column">
                  <wp:posOffset>2590311</wp:posOffset>
                </wp:positionH>
                <wp:positionV relativeFrom="paragraph">
                  <wp:posOffset>72021</wp:posOffset>
                </wp:positionV>
                <wp:extent cx="604513" cy="165798"/>
                <wp:effectExtent l="25400" t="0" r="18415" b="50165"/>
                <wp:wrapNone/>
                <wp:docPr id="47"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604513" cy="165798"/>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8FD3881" id="AutoShape 15" o:spid="_x0000_s1026" type="#_x0000_t32" style="position:absolute;margin-left:203.95pt;margin-top:5.65pt;width:47.6pt;height:13.0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">
                <v:stroke endarrow="block"/>
                <o:lock v:ext="edit" shapetype="f"/>
              </v:shape>
            </w:pict>
          </mc:Fallback>
        </mc:AlternateContent>
      </w:r>
      <w:r w:rsidR="00DF2649" w:rsidRPr="006C5524">
        <w:rPr>
          <w:rFonts w:asciiTheme="minorHAnsi" w:hAnsiTheme="minorHAnsi" w:cstheme="minorHAnsi"/>
          <w:sz w:val="20"/>
        </w:rPr>
        <w:t xml:space="preserve">Cliquer </w:t>
      </w:r>
    </w:p>
    <w:p w:rsidR="00DF2649" w:rsidRPr="006C5524" w:rsidRDefault="00C06DDA">
      <w:pP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684864" behindDoc="1" locked="0" layoutInCell="1" allowOverlap="1">
                <wp:simplePos x="0" y="0"/>
                <wp:positionH relativeFrom="column">
                  <wp:posOffset>537845</wp:posOffset>
                </wp:positionH>
                <wp:positionV relativeFrom="paragraph">
                  <wp:posOffset>8890</wp:posOffset>
                </wp:positionV>
                <wp:extent cx="424180" cy="251460"/>
                <wp:effectExtent l="0" t="25400" r="20320" b="2540"/>
                <wp:wrapNone/>
                <wp:docPr id="4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424180" cy="25146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B13D879" id="AutoShape 14" o:spid="_x0000_s1026" type="#_x0000_t32" style="position:absolute;margin-left:42.35pt;margin-top:.7pt;width:33.4pt;height:19.8pt;flip:y;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">
                <v:stroke endarrow="block"/>
                <o:lock v:ext="edit" shapetype="f"/>
              </v:shape>
            </w:pict>
          </mc:Fallback>
        </mc:AlternateContent>
      </w:r>
      <w:proofErr w:type="gramStart"/>
      <w:r w:rsidR="00DF2649" w:rsidRPr="006C5524">
        <w:rPr>
          <w:rFonts w:asciiTheme="minorHAnsi" w:hAnsiTheme="minorHAnsi" w:cstheme="minorHAnsi"/>
          <w:sz w:val="20"/>
        </w:rPr>
        <w:t>sur</w:t>
      </w:r>
      <w:proofErr w:type="gramEnd"/>
      <w:r w:rsidR="00DF2649" w:rsidRPr="006C5524">
        <w:rPr>
          <w:rFonts w:asciiTheme="minorHAnsi" w:hAnsiTheme="minorHAnsi" w:cstheme="minorHAnsi"/>
          <w:sz w:val="20"/>
        </w:rPr>
        <w:t xml:space="preserve"> PC1</w:t>
      </w:r>
    </w:p>
    <w:p w:rsidR="00DF2649" w:rsidRPr="006C5524" w:rsidRDefault="00C06DDA">
      <w:pP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642880" behindDoc="1" locked="0" layoutInCell="1" allowOverlap="1">
                <wp:simplePos x="0" y="0"/>
                <wp:positionH relativeFrom="column">
                  <wp:posOffset>2198426</wp:posOffset>
                </wp:positionH>
                <wp:positionV relativeFrom="paragraph">
                  <wp:posOffset>108808</wp:posOffset>
                </wp:positionV>
                <wp:extent cx="1019908" cy="104978"/>
                <wp:effectExtent l="25400" t="0" r="8890" b="73025"/>
                <wp:wrapNone/>
                <wp:docPr id="45"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19908" cy="104978"/>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67A22F1" id="AutoShape 17" o:spid="_x0000_s1026" type="#_x0000_t32" style="position:absolute;margin-left:173.1pt;margin-top:8.55pt;width:80.3pt;height:8.2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">
                <v:stroke endarrow="block"/>
                <o:lock v:ext="edit" shapetype="f"/>
              </v:shape>
            </w:pict>
          </mc:Fallback>
        </mc:AlternateContent>
      </w:r>
      <w:r w:rsidRPr="006C5524">
        <w:rPr>
          <w:rFonts w:asciiTheme="minorHAnsi" w:hAnsiTheme="minorHAnsi" w:cstheme="minorHAnsi"/>
          <w:noProof/>
          <w:sz w:val="20"/>
        </w:rPr>
        <mc:AlternateContent>
          <mc:Choice Requires="wps">
            <w:drawing>
              <wp:anchor distT="0" distB="0" distL="114300" distR="114300" simplePos="0" relativeHeight="251646976" behindDoc="1" locked="0" layoutInCell="1" allowOverlap="1">
                <wp:simplePos x="0" y="0"/>
                <wp:positionH relativeFrom="column">
                  <wp:posOffset>5532120</wp:posOffset>
                </wp:positionH>
                <wp:positionV relativeFrom="paragraph">
                  <wp:posOffset>113030</wp:posOffset>
                </wp:positionV>
                <wp:extent cx="271145" cy="563245"/>
                <wp:effectExtent l="25400" t="25400" r="8255" b="8255"/>
                <wp:wrapNone/>
                <wp:docPr id="44"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271145" cy="56324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D31D345" id="AutoShape 21" o:spid="_x0000_s1026" type="#_x0000_t32" style="position:absolute;margin-left:435.6pt;margin-top:8.9pt;width:21.35pt;height:44.3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">
                <v:stroke endarrow="block"/>
                <o:lock v:ext="edit" shapetype="f"/>
              </v:shape>
            </w:pict>
          </mc:Fallback>
        </mc:AlternateContent>
      </w:r>
      <w:proofErr w:type="gramStart"/>
      <w:r w:rsidR="00DF2649" w:rsidRPr="006C5524">
        <w:rPr>
          <w:rFonts w:asciiTheme="minorHAnsi" w:hAnsiTheme="minorHAnsi" w:cstheme="minorHAnsi"/>
          <w:sz w:val="20"/>
        </w:rPr>
        <w:t>puis</w:t>
      </w:r>
      <w:proofErr w:type="gramEnd"/>
      <w:r w:rsidR="00DF2649" w:rsidRPr="006C5524">
        <w:rPr>
          <w:rFonts w:asciiTheme="minorHAnsi" w:hAnsiTheme="minorHAnsi" w:cstheme="minorHAnsi"/>
          <w:sz w:val="20"/>
        </w:rPr>
        <w:t xml:space="preserve"> sur </w:t>
      </w:r>
    </w:p>
    <w:p w:rsidR="00DF2649" w:rsidRPr="006C5524" w:rsidRDefault="00DF2649">
      <w:pPr>
        <w:rPr>
          <w:rFonts w:asciiTheme="minorHAnsi" w:hAnsiTheme="minorHAnsi" w:cstheme="minorHAnsi"/>
          <w:sz w:val="20"/>
        </w:rPr>
      </w:pPr>
    </w:p>
    <w:p w:rsidR="00DF2649" w:rsidRPr="006C5524" w:rsidRDefault="006C5524">
      <w:pP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643904" behindDoc="1" locked="0" layoutInCell="1" allowOverlap="1">
                <wp:simplePos x="0" y="0"/>
                <wp:positionH relativeFrom="column">
                  <wp:posOffset>2344126</wp:posOffset>
                </wp:positionH>
                <wp:positionV relativeFrom="paragraph">
                  <wp:posOffset>19190</wp:posOffset>
                </wp:positionV>
                <wp:extent cx="1009859" cy="437368"/>
                <wp:effectExtent l="25400" t="0" r="19050" b="45720"/>
                <wp:wrapNone/>
                <wp:docPr id="43"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09859" cy="437368"/>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3B65B1B" id="AutoShape 18" o:spid="_x0000_s1026" type="#_x0000_t32" style="position:absolute;margin-left:184.6pt;margin-top:1.5pt;width:79.5pt;height:34.4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">
                <v:stroke endarrow="block"/>
                <o:lock v:ext="edit" shapetype="f"/>
              </v:shape>
            </w:pict>
          </mc:Fallback>
        </mc:AlternateContent>
      </w:r>
    </w:p>
    <w:p w:rsidR="00DF2649" w:rsidRPr="006C5524" w:rsidRDefault="00DF2649">
      <w:pPr>
        <w:rPr>
          <w:rFonts w:asciiTheme="minorHAnsi" w:hAnsiTheme="minorHAnsi" w:cstheme="minorHAnsi"/>
          <w:sz w:val="20"/>
        </w:rPr>
      </w:pPr>
    </w:p>
    <w:p w:rsidR="00DF2649" w:rsidRPr="006C5524" w:rsidRDefault="00C06DDA">
      <w:pP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645952" behindDoc="0" locked="0" layoutInCell="1" allowOverlap="1">
                <wp:simplePos x="0" y="0"/>
                <wp:positionH relativeFrom="column">
                  <wp:posOffset>4809490</wp:posOffset>
                </wp:positionH>
                <wp:positionV relativeFrom="paragraph">
                  <wp:posOffset>20955</wp:posOffset>
                </wp:positionV>
                <wp:extent cx="1887220" cy="570230"/>
                <wp:effectExtent l="0" t="0" r="5080" b="1270"/>
                <wp:wrapNone/>
                <wp:docPr id="3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87220" cy="570230"/>
                        </a:xfrm>
                        <a:prstGeom prst="rect">
                          <a:avLst/>
                        </a:prstGeom>
                        <a:solidFill>
                          <a:srgbClr val="FFFFFF"/>
                        </a:solidFill>
                        <a:ln w="635">
                          <a:noFill/>
                          <a:miter lim="800000"/>
                          <a:headEnd/>
                          <a:tailEnd/>
                        </a:ln>
                      </wps:spPr>
                      <wps:txbx>
                        <w:txbxContent>
                          <w:p w:rsidR="00DF2649" w:rsidRPr="006C5524" w:rsidRDefault="006C5524">
                            <w:pPr>
                              <w:pStyle w:val="Contenuducadre"/>
                              <w:spacing w:before="0" w:line="100" w:lineRule="atLeast"/>
                              <w:jc w:val="center"/>
                              <w:rPr>
                                <w:rFonts w:asciiTheme="minorHAnsi" w:hAnsiTheme="minorHAnsi" w:cstheme="minorHAnsi"/>
                              </w:rPr>
                            </w:pPr>
                            <w:r>
                              <w:rPr>
                                <w:rFonts w:asciiTheme="minorHAnsi" w:hAnsiTheme="minorHAnsi" w:cstheme="minorHAnsi"/>
                                <w:sz w:val="20"/>
                                <w:szCs w:val="20"/>
                              </w:rPr>
                              <w:t>O</w:t>
                            </w:r>
                            <w:r w:rsidR="00DF2649" w:rsidRPr="006C5524">
                              <w:rPr>
                                <w:rFonts w:asciiTheme="minorHAnsi" w:hAnsiTheme="minorHAnsi" w:cstheme="minorHAnsi"/>
                                <w:sz w:val="20"/>
                                <w:szCs w:val="20"/>
                              </w:rPr>
                              <w:t xml:space="preserve">uvrir la console en cliquant et lancer une commande </w:t>
                            </w:r>
                            <w:r>
                              <w:rPr>
                                <w:rFonts w:asciiTheme="minorHAnsi" w:hAnsiTheme="minorHAnsi" w:cstheme="minorHAnsi"/>
                                <w:sz w:val="20"/>
                                <w:szCs w:val="20"/>
                              </w:rPr>
                              <w:t>ICMP</w:t>
                            </w:r>
                            <w:r w:rsidR="00DF2649" w:rsidRPr="006C5524">
                              <w:rPr>
                                <w:rFonts w:asciiTheme="minorHAnsi" w:hAnsiTheme="minorHAnsi" w:cstheme="minorHAnsi"/>
                                <w:sz w:val="20"/>
                                <w:szCs w:val="20"/>
                              </w:rPr>
                              <w:t xml:space="preserve"> </w:t>
                            </w:r>
                          </w:p>
                        </w:txbxContent>
                      </wps:txbx>
                      <wps:bodyPr rot="0" vert="horz" wrap="square" lIns="36195" tIns="36195" rIns="0" bIns="3619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0" type="#_x0000_t202" style="position:absolute;margin-left:378.7pt;margin-top:1.65pt;width:148.6pt;height:44.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" stroked="f" strokeweight=".05pt">
                <v:textbox inset="2.85pt,2.85pt,0,2.85pt">
                  <w:txbxContent>
                    <w:p w:rsidR="00DF2649" w:rsidRPr="006C5524" w:rsidRDefault="006C5524">
                      <w:pPr>
                        <w:pStyle w:val="Contenuducadre"/>
                        <w:spacing w:before="0" w:line="100" w:lineRule="atLeast"/>
                        <w:jc w:val="center"/>
                        <w:rPr>
                          <w:rFonts w:asciiTheme="minorHAnsi" w:hAnsiTheme="minorHAnsi" w:cstheme="minorHAnsi"/>
                        </w:rPr>
                      </w:pPr>
                      <w:r>
                        <w:rPr>
                          <w:rFonts w:asciiTheme="minorHAnsi" w:hAnsiTheme="minorHAnsi" w:cstheme="minorHAnsi"/>
                          <w:sz w:val="20"/>
                          <w:szCs w:val="20"/>
                        </w:rPr>
                        <w:t>O</w:t>
                      </w:r>
                      <w:r w:rsidR="00DF2649" w:rsidRPr="006C5524">
                        <w:rPr>
                          <w:rFonts w:asciiTheme="minorHAnsi" w:hAnsiTheme="minorHAnsi" w:cstheme="minorHAnsi"/>
                          <w:sz w:val="20"/>
                          <w:szCs w:val="20"/>
                        </w:rPr>
                        <w:t xml:space="preserve">uvrir la console en cliquant et lancer une commande </w:t>
                      </w:r>
                      <w:r>
                        <w:rPr>
                          <w:rFonts w:asciiTheme="minorHAnsi" w:hAnsiTheme="minorHAnsi" w:cstheme="minorHAnsi"/>
                          <w:sz w:val="20"/>
                          <w:szCs w:val="20"/>
                        </w:rPr>
                        <w:t>ICMP</w:t>
                      </w:r>
                      <w:r w:rsidR="00DF2649" w:rsidRPr="006C5524">
                        <w:rPr>
                          <w:rFonts w:asciiTheme="minorHAnsi" w:hAnsiTheme="minorHAnsi" w:cstheme="minorHAnsi"/>
                          <w:sz w:val="20"/>
                          <w:szCs w:val="20"/>
                        </w:rPr>
                        <w:t xml:space="preserve"> </w:t>
                      </w:r>
                    </w:p>
                  </w:txbxContent>
                </v:textbox>
              </v:shape>
            </w:pict>
          </mc:Fallback>
        </mc:AlternateContent>
      </w: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6C5524" w:rsidRPr="006C5524" w:rsidRDefault="00C06DDA">
      <w:pPr>
        <w:rPr>
          <w:rFonts w:asciiTheme="minorHAnsi" w:hAnsiTheme="minorHAnsi" w:cstheme="minorHAnsi"/>
          <w:sz w:val="20"/>
        </w:rPr>
      </w:pPr>
      <w:r w:rsidRPr="006C5524">
        <w:rPr>
          <w:rFonts w:asciiTheme="minorHAnsi" w:hAnsiTheme="minorHAnsi" w:cstheme="minorHAnsi"/>
          <w:noProof/>
          <w:sz w:val="20"/>
        </w:rPr>
        <w:drawing>
          <wp:inline distT="0" distB="0" distL="0" distR="0">
            <wp:extent cx="3267710" cy="470535"/>
            <wp:effectExtent l="0" t="0" r="0" b="0"/>
            <wp:docPr id="12"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7710" cy="470535"/>
                    </a:xfrm>
                    <a:prstGeom prst="rect">
                      <a:avLst/>
                    </a:prstGeom>
                    <a:solidFill>
                      <a:srgbClr val="FFFFFF"/>
                    </a:solidFill>
                    <a:ln>
                      <a:noFill/>
                    </a:ln>
                  </pic:spPr>
                </pic:pic>
              </a:graphicData>
            </a:graphic>
          </wp:inline>
        </w:drawing>
      </w:r>
    </w:p>
    <w:p w:rsidR="006C5524" w:rsidRPr="006C5524" w:rsidRDefault="006C5524">
      <w:pPr>
        <w:rPr>
          <w:rFonts w:asciiTheme="minorHAnsi" w:hAnsiTheme="minorHAnsi" w:cstheme="minorHAnsi"/>
          <w:sz w:val="20"/>
        </w:rPr>
      </w:pPr>
    </w:p>
    <w:p w:rsidR="00DF2649" w:rsidRPr="006C5524" w:rsidRDefault="00DF2649">
      <w:pPr>
        <w:rPr>
          <w:rFonts w:asciiTheme="minorHAnsi" w:hAnsiTheme="minorHAnsi" w:cstheme="minorHAnsi"/>
          <w:sz w:val="20"/>
        </w:rPr>
      </w:pPr>
      <w:r w:rsidRPr="006C5524">
        <w:rPr>
          <w:rFonts w:asciiTheme="minorHAnsi" w:hAnsiTheme="minorHAnsi" w:cstheme="minorHAnsi"/>
          <w:sz w:val="20"/>
        </w:rPr>
        <w:t>Si la communication est bonne</w:t>
      </w:r>
      <w:r w:rsidR="006C5524" w:rsidRPr="006C5524">
        <w:rPr>
          <w:rFonts w:asciiTheme="minorHAnsi" w:hAnsiTheme="minorHAnsi" w:cstheme="minorHAnsi"/>
          <w:sz w:val="20"/>
        </w:rPr>
        <w:t>,</w:t>
      </w:r>
      <w:r w:rsidRPr="006C5524">
        <w:rPr>
          <w:rFonts w:asciiTheme="minorHAnsi" w:hAnsiTheme="minorHAnsi" w:cstheme="minorHAnsi"/>
          <w:sz w:val="20"/>
        </w:rPr>
        <w:t xml:space="preserve"> </w:t>
      </w:r>
      <w:r w:rsidR="006C5524" w:rsidRPr="006C5524">
        <w:rPr>
          <w:rFonts w:asciiTheme="minorHAnsi" w:hAnsiTheme="minorHAnsi" w:cstheme="minorHAnsi"/>
          <w:sz w:val="20"/>
        </w:rPr>
        <w:t>on</w:t>
      </w:r>
      <w:r w:rsidRPr="006C5524">
        <w:rPr>
          <w:rFonts w:asciiTheme="minorHAnsi" w:hAnsiTheme="minorHAnsi" w:cstheme="minorHAnsi"/>
          <w:sz w:val="20"/>
        </w:rPr>
        <w:t xml:space="preserve"> doi</w:t>
      </w:r>
      <w:r w:rsidR="006C5524" w:rsidRPr="006C5524">
        <w:rPr>
          <w:rFonts w:asciiTheme="minorHAnsi" w:hAnsiTheme="minorHAnsi" w:cstheme="minorHAnsi"/>
          <w:sz w:val="20"/>
        </w:rPr>
        <w:t>t</w:t>
      </w:r>
      <w:r w:rsidRPr="006C5524">
        <w:rPr>
          <w:rFonts w:asciiTheme="minorHAnsi" w:hAnsiTheme="minorHAnsi" w:cstheme="minorHAnsi"/>
          <w:sz w:val="20"/>
        </w:rPr>
        <w:t xml:space="preserve"> obtenir une réponse de ce type.</w:t>
      </w:r>
    </w:p>
    <w:p w:rsidR="00DF2649" w:rsidRPr="006C5524" w:rsidRDefault="00DF2649">
      <w:pPr>
        <w:rPr>
          <w:rFonts w:asciiTheme="minorHAnsi" w:hAnsiTheme="minorHAnsi" w:cstheme="minorHAnsi"/>
          <w:sz w:val="20"/>
        </w:rPr>
      </w:pPr>
    </w:p>
    <w:p w:rsidR="00DF2649" w:rsidRPr="006C5524" w:rsidRDefault="00C06DDA">
      <w:pPr>
        <w:rPr>
          <w:rFonts w:asciiTheme="minorHAnsi" w:hAnsiTheme="minorHAnsi" w:cstheme="minorHAnsi"/>
          <w:sz w:val="20"/>
        </w:rPr>
      </w:pPr>
      <w:r w:rsidRPr="006C5524">
        <w:rPr>
          <w:rFonts w:asciiTheme="minorHAnsi" w:hAnsiTheme="minorHAnsi" w:cstheme="minorHAnsi"/>
          <w:noProof/>
          <w:sz w:val="20"/>
        </w:rPr>
        <w:drawing>
          <wp:inline distT="0" distB="0" distL="0" distR="0">
            <wp:extent cx="3563620" cy="1317625"/>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3620" cy="1317625"/>
                    </a:xfrm>
                    <a:prstGeom prst="rect">
                      <a:avLst/>
                    </a:prstGeom>
                    <a:solidFill>
                      <a:srgbClr val="FFFFFF"/>
                    </a:solidFill>
                    <a:ln>
                      <a:noFill/>
                    </a:ln>
                  </pic:spPr>
                </pic:pic>
              </a:graphicData>
            </a:graphic>
          </wp:inline>
        </w:drawing>
      </w:r>
    </w:p>
    <w:p w:rsidR="00DF2649" w:rsidRDefault="00DF2649">
      <w:pPr>
        <w:rPr>
          <w:rFonts w:asciiTheme="minorHAnsi" w:hAnsiTheme="minorHAnsi" w:cstheme="minorHAnsi"/>
          <w:sz w:val="20"/>
        </w:rPr>
      </w:pPr>
    </w:p>
    <w:p w:rsidR="000125D7" w:rsidRDefault="000125D7">
      <w:pPr>
        <w:rPr>
          <w:rFonts w:asciiTheme="minorHAnsi" w:hAnsiTheme="minorHAnsi" w:cstheme="minorHAnsi"/>
          <w:sz w:val="20"/>
        </w:rPr>
      </w:pPr>
    </w:p>
    <w:p w:rsidR="000125D7" w:rsidRDefault="000125D7">
      <w:pPr>
        <w:rPr>
          <w:rFonts w:asciiTheme="minorHAnsi" w:hAnsiTheme="minorHAnsi" w:cstheme="minorHAnsi"/>
          <w:sz w:val="20"/>
        </w:rPr>
      </w:pPr>
    </w:p>
    <w:p w:rsidR="000125D7" w:rsidRDefault="000125D7">
      <w:pPr>
        <w:rPr>
          <w:rFonts w:asciiTheme="minorHAnsi" w:hAnsiTheme="minorHAnsi" w:cstheme="minorHAnsi"/>
          <w:sz w:val="20"/>
        </w:rPr>
      </w:pPr>
    </w:p>
    <w:p w:rsidR="000125D7" w:rsidRDefault="000125D7">
      <w:pPr>
        <w:rPr>
          <w:rFonts w:asciiTheme="minorHAnsi" w:hAnsiTheme="minorHAnsi" w:cstheme="minorHAnsi"/>
          <w:sz w:val="20"/>
        </w:rPr>
      </w:pPr>
    </w:p>
    <w:p w:rsidR="000125D7" w:rsidRDefault="000125D7">
      <w:pPr>
        <w:rPr>
          <w:rFonts w:asciiTheme="minorHAnsi" w:hAnsiTheme="minorHAnsi" w:cstheme="minorHAnsi"/>
          <w:sz w:val="20"/>
        </w:rPr>
      </w:pPr>
    </w:p>
    <w:p w:rsidR="000125D7" w:rsidRPr="006C5524" w:rsidRDefault="000125D7">
      <w:pPr>
        <w:rPr>
          <w:rFonts w:asciiTheme="minorHAnsi" w:hAnsiTheme="minorHAnsi" w:cstheme="minorHAnsi"/>
          <w:sz w:val="20"/>
        </w:rPr>
      </w:pPr>
    </w:p>
    <w:p w:rsidR="00DF2649" w:rsidRPr="006C5524" w:rsidRDefault="00DF2649">
      <w:pPr>
        <w:rPr>
          <w:rFonts w:asciiTheme="minorHAnsi" w:hAnsiTheme="minorHAnsi" w:cstheme="minorHAnsi"/>
          <w:sz w:val="20"/>
        </w:rPr>
      </w:pPr>
      <w:r w:rsidRPr="006C5524">
        <w:rPr>
          <w:rFonts w:asciiTheme="minorHAnsi" w:hAnsiTheme="minorHAnsi" w:cstheme="minorHAnsi"/>
          <w:sz w:val="20"/>
        </w:rPr>
        <w:t xml:space="preserve">Si </w:t>
      </w:r>
      <w:r w:rsidR="006C5524">
        <w:rPr>
          <w:rFonts w:asciiTheme="minorHAnsi" w:hAnsiTheme="minorHAnsi" w:cstheme="minorHAnsi"/>
          <w:sz w:val="20"/>
        </w:rPr>
        <w:t>le</w:t>
      </w:r>
      <w:r w:rsidRPr="006C5524">
        <w:rPr>
          <w:rFonts w:asciiTheme="minorHAnsi" w:hAnsiTheme="minorHAnsi" w:cstheme="minorHAnsi"/>
          <w:sz w:val="20"/>
        </w:rPr>
        <w:t xml:space="preserve"> dialogue avec un autre périphérique </w:t>
      </w:r>
      <w:r w:rsidR="006C5524">
        <w:rPr>
          <w:rFonts w:asciiTheme="minorHAnsi" w:hAnsiTheme="minorHAnsi" w:cstheme="minorHAnsi"/>
          <w:sz w:val="20"/>
        </w:rPr>
        <w:t>est impossible on</w:t>
      </w:r>
      <w:r w:rsidRPr="006C5524">
        <w:rPr>
          <w:rFonts w:asciiTheme="minorHAnsi" w:hAnsiTheme="minorHAnsi" w:cstheme="minorHAnsi"/>
          <w:sz w:val="20"/>
        </w:rPr>
        <w:t xml:space="preserve"> obtiendrai</w:t>
      </w:r>
      <w:r w:rsidR="006C5524">
        <w:rPr>
          <w:rFonts w:asciiTheme="minorHAnsi" w:hAnsiTheme="minorHAnsi" w:cstheme="minorHAnsi"/>
          <w:sz w:val="20"/>
        </w:rPr>
        <w:t>t</w:t>
      </w:r>
      <w:r w:rsidR="000125D7">
        <w:rPr>
          <w:rFonts w:asciiTheme="minorHAnsi" w:hAnsiTheme="minorHAnsi" w:cstheme="minorHAnsi"/>
          <w:sz w:val="20"/>
        </w:rPr>
        <w:t xml:space="preserve"> </w:t>
      </w:r>
      <w:r w:rsidR="00CB3D79">
        <w:rPr>
          <w:rFonts w:asciiTheme="minorHAnsi" w:hAnsiTheme="minorHAnsi" w:cstheme="minorHAnsi"/>
          <w:sz w:val="20"/>
        </w:rPr>
        <w:t>plutôt :</w:t>
      </w:r>
    </w:p>
    <w:p w:rsidR="00DF2649" w:rsidRPr="006C5524" w:rsidRDefault="00DF2649">
      <w:pPr>
        <w:rPr>
          <w:rFonts w:asciiTheme="minorHAnsi" w:hAnsiTheme="minorHAnsi" w:cstheme="minorHAnsi"/>
          <w:sz w:val="20"/>
        </w:rPr>
      </w:pPr>
    </w:p>
    <w:p w:rsidR="00DF2649" w:rsidRPr="006C5524" w:rsidRDefault="00C06DDA">
      <w:pPr>
        <w:rPr>
          <w:rFonts w:asciiTheme="minorHAnsi" w:hAnsiTheme="minorHAnsi" w:cstheme="minorHAnsi"/>
          <w:sz w:val="20"/>
        </w:rPr>
      </w:pPr>
      <w:r w:rsidRPr="006C5524">
        <w:rPr>
          <w:rFonts w:asciiTheme="minorHAnsi" w:hAnsiTheme="minorHAnsi" w:cstheme="minorHAnsi"/>
          <w:noProof/>
          <w:sz w:val="20"/>
        </w:rPr>
        <w:drawing>
          <wp:inline distT="0" distB="0" distL="0" distR="0">
            <wp:extent cx="3603625" cy="1398270"/>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3625" cy="1398270"/>
                    </a:xfrm>
                    <a:prstGeom prst="rect">
                      <a:avLst/>
                    </a:prstGeom>
                    <a:solidFill>
                      <a:srgbClr val="FFFFFF"/>
                    </a:solidFill>
                    <a:ln>
                      <a:noFill/>
                    </a:ln>
                  </pic:spPr>
                </pic:pic>
              </a:graphicData>
            </a:graphic>
          </wp:inline>
        </w:drawing>
      </w:r>
    </w:p>
    <w:p w:rsidR="00DF2649" w:rsidRPr="006C5524" w:rsidRDefault="00DF2649">
      <w:pPr>
        <w:rPr>
          <w:rFonts w:asciiTheme="minorHAnsi" w:hAnsiTheme="minorHAnsi" w:cstheme="minorHAnsi"/>
          <w:sz w:val="20"/>
        </w:rPr>
      </w:pPr>
    </w:p>
    <w:p w:rsidR="00DF2649" w:rsidRPr="006C5524" w:rsidRDefault="00DF2649">
      <w:pPr>
        <w:pStyle w:val="Corpsdetexte"/>
        <w:rPr>
          <w:rFonts w:asciiTheme="minorHAnsi" w:hAnsiTheme="minorHAnsi" w:cstheme="minorHAnsi"/>
          <w:sz w:val="20"/>
          <w:szCs w:val="20"/>
        </w:rPr>
      </w:pPr>
      <w:r w:rsidRPr="006C5524">
        <w:rPr>
          <w:rFonts w:asciiTheme="minorHAnsi" w:hAnsiTheme="minorHAnsi" w:cstheme="minorHAnsi"/>
          <w:sz w:val="20"/>
          <w:szCs w:val="20"/>
        </w:rPr>
        <w:t>On peut également suivre le trajet de l'information sur le schéma : les câbles réseaux s'éclairent successivement en vert,</w:t>
      </w:r>
    </w:p>
    <w:p w:rsidR="00DF2649" w:rsidRPr="006C5524" w:rsidRDefault="00C06DDA">
      <w:pPr>
        <w:pStyle w:val="Corpsdetexte"/>
        <w:rPr>
          <w:rFonts w:asciiTheme="minorHAnsi" w:hAnsiTheme="minorHAnsi" w:cstheme="minorHAnsi"/>
          <w:sz w:val="20"/>
          <w:szCs w:val="20"/>
        </w:rPr>
      </w:pPr>
      <w:r w:rsidRPr="006C5524">
        <w:rPr>
          <w:rFonts w:asciiTheme="minorHAnsi" w:hAnsiTheme="minorHAnsi" w:cstheme="minorHAnsi"/>
          <w:noProof/>
          <w:sz w:val="20"/>
          <w:szCs w:val="20"/>
        </w:rPr>
        <w:drawing>
          <wp:anchor distT="144145" distB="144145" distL="144145" distR="144145" simplePos="0" relativeHeight="251665408" behindDoc="0" locked="0" layoutInCell="1" allowOverlap="1">
            <wp:simplePos x="0" y="0"/>
            <wp:positionH relativeFrom="column">
              <wp:posOffset>3550285</wp:posOffset>
            </wp:positionH>
            <wp:positionV relativeFrom="paragraph">
              <wp:posOffset>170180</wp:posOffset>
            </wp:positionV>
            <wp:extent cx="1731010" cy="434975"/>
            <wp:effectExtent l="0" t="0" r="0" b="0"/>
            <wp:wrapSquare wrapText="largest"/>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pic:cNvPicPr>
                  </pic:nvPicPr>
                  <pic:blipFill>
                    <a:blip r:embed="rId23">
                      <a:extLst>
                        <a:ext uri="{28A0092B-C50C-407E-A947-70E740481C1C}">
                          <a14:useLocalDpi xmlns:a14="http://schemas.microsoft.com/office/drawing/2010/main" val="0"/>
                        </a:ext>
                      </a:extLst>
                    </a:blip>
                    <a:srcRect l="24625"/>
                    <a:stretch>
                      <a:fillRect/>
                    </a:stretch>
                  </pic:blipFill>
                  <pic:spPr bwMode="auto">
                    <a:xfrm>
                      <a:off x="0" y="0"/>
                      <a:ext cx="1731010" cy="4349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DF2649" w:rsidRPr="006C5524" w:rsidRDefault="00DF2649" w:rsidP="00EE4F8F">
      <w:pPr>
        <w:pStyle w:val="Corpsdetexte"/>
        <w:rPr>
          <w:rFonts w:asciiTheme="minorHAnsi" w:hAnsiTheme="minorHAnsi" w:cstheme="minorHAnsi"/>
          <w:sz w:val="20"/>
          <w:szCs w:val="20"/>
        </w:rPr>
      </w:pPr>
      <w:r w:rsidRPr="006C5524">
        <w:rPr>
          <w:rFonts w:asciiTheme="minorHAnsi" w:hAnsiTheme="minorHAnsi" w:cstheme="minorHAnsi"/>
          <w:sz w:val="20"/>
          <w:szCs w:val="20"/>
        </w:rPr>
        <w:t>Pour une meilleur</w:t>
      </w:r>
      <w:r w:rsidR="00EE4F8F" w:rsidRPr="006C5524">
        <w:rPr>
          <w:rFonts w:asciiTheme="minorHAnsi" w:hAnsiTheme="minorHAnsi" w:cstheme="minorHAnsi"/>
          <w:sz w:val="20"/>
          <w:szCs w:val="20"/>
        </w:rPr>
        <w:t>e</w:t>
      </w:r>
      <w:r w:rsidRPr="006C5524">
        <w:rPr>
          <w:rFonts w:asciiTheme="minorHAnsi" w:hAnsiTheme="minorHAnsi" w:cstheme="minorHAnsi"/>
          <w:sz w:val="20"/>
          <w:szCs w:val="20"/>
        </w:rPr>
        <w:t xml:space="preserve"> lisibilité</w:t>
      </w:r>
      <w:r w:rsidR="00CB3D79">
        <w:rPr>
          <w:rFonts w:asciiTheme="minorHAnsi" w:hAnsiTheme="minorHAnsi" w:cstheme="minorHAnsi"/>
          <w:sz w:val="20"/>
          <w:szCs w:val="20"/>
        </w:rPr>
        <w:t>,</w:t>
      </w:r>
      <w:r w:rsidRPr="006C5524">
        <w:rPr>
          <w:rFonts w:asciiTheme="minorHAnsi" w:hAnsiTheme="minorHAnsi" w:cstheme="minorHAnsi"/>
          <w:sz w:val="20"/>
          <w:szCs w:val="20"/>
        </w:rPr>
        <w:t xml:space="preserve"> réduire la vitesse à 20 %  </w:t>
      </w:r>
    </w:p>
    <w:p w:rsidR="00DF2649" w:rsidRPr="006C5524" w:rsidRDefault="00DF2649">
      <w:pPr>
        <w:pStyle w:val="Corpsdetexte"/>
        <w:rPr>
          <w:rFonts w:asciiTheme="minorHAnsi" w:hAnsiTheme="minorHAnsi" w:cstheme="minorHAnsi"/>
          <w:sz w:val="20"/>
          <w:szCs w:val="20"/>
        </w:rPr>
      </w:pPr>
    </w:p>
    <w:p w:rsidR="00DF2649" w:rsidRPr="006C5524" w:rsidRDefault="00DF2649">
      <w:pPr>
        <w:pStyle w:val="Corpsdetexte"/>
        <w:rPr>
          <w:rFonts w:asciiTheme="minorHAnsi" w:hAnsiTheme="minorHAnsi" w:cstheme="minorHAnsi"/>
          <w:sz w:val="20"/>
          <w:szCs w:val="20"/>
        </w:rPr>
      </w:pPr>
    </w:p>
    <w:p w:rsidR="00CB3D79" w:rsidRDefault="00CB3D79">
      <w:pPr>
        <w:pStyle w:val="Corpsdetexte"/>
        <w:rPr>
          <w:rFonts w:asciiTheme="minorHAnsi" w:eastAsia="Times New Roman" w:hAnsiTheme="minorHAnsi" w:cstheme="minorHAnsi"/>
          <w:b/>
          <w:bCs/>
          <w:color w:val="336600"/>
          <w:sz w:val="20"/>
          <w:szCs w:val="20"/>
        </w:rPr>
      </w:pPr>
    </w:p>
    <w:p w:rsidR="00CB3D79" w:rsidRPr="006C5524" w:rsidRDefault="00CB3D79" w:rsidP="00CB3D79">
      <w:pPr>
        <w:pStyle w:val="Titre1"/>
      </w:pPr>
      <w:bookmarkStart w:id="2" w:name="_Toc28968342"/>
      <w:r w:rsidRPr="006C5524">
        <w:t xml:space="preserve">Activité </w:t>
      </w:r>
      <w:r>
        <w:t>2</w:t>
      </w:r>
      <w:r w:rsidRPr="006C5524">
        <w:t xml:space="preserve"> : Créer un réseau simple (4 pc+1 switch)</w:t>
      </w:r>
      <w:r>
        <w:t xml:space="preserve"> avec DHCP</w:t>
      </w:r>
      <w:bookmarkEnd w:id="2"/>
    </w:p>
    <w:p w:rsidR="00CB3D79" w:rsidRDefault="00CB3D79" w:rsidP="00CB3D79">
      <w:pPr>
        <w:pStyle w:val="Corpsdetexte"/>
        <w:ind w:firstLine="0"/>
        <w:rPr>
          <w:rFonts w:asciiTheme="minorHAnsi" w:eastAsia="Times New Roman" w:hAnsiTheme="minorHAnsi" w:cstheme="minorHAnsi"/>
          <w:b/>
          <w:bCs/>
          <w:color w:val="336600"/>
          <w:sz w:val="20"/>
          <w:szCs w:val="20"/>
        </w:rPr>
      </w:pPr>
    </w:p>
    <w:p w:rsidR="00CB3D79" w:rsidRDefault="007448C4" w:rsidP="00CB3D79">
      <w:pPr>
        <w:rPr>
          <w:rFonts w:asciiTheme="minorHAnsi" w:hAnsiTheme="minorHAnsi" w:cstheme="minorHAnsi"/>
          <w:sz w:val="20"/>
        </w:rPr>
      </w:pPr>
      <w:r>
        <w:rPr>
          <w:rFonts w:asciiTheme="minorHAnsi" w:hAnsiTheme="minorHAnsi" w:cstheme="minorHAnsi"/>
          <w:sz w:val="20"/>
        </w:rPr>
        <w:t xml:space="preserve">Dans un réseau domestique classique, les adresses IP ne sont pas attribuées par l’utilisateur afin d’éviter toute adresse en doublon sur le réseau qui perturberait les communications entre les machines. Dans ce cas, cette fonction incombe à une machine particulière : le serveur DHCP (voir </w:t>
      </w:r>
      <w:hyperlink r:id="rId24" w:history="1">
        <w:r w:rsidRPr="007448C4">
          <w:rPr>
            <w:rStyle w:val="Lienhypertexte"/>
            <w:rFonts w:asciiTheme="minorHAnsi" w:hAnsiTheme="minorHAnsi" w:cstheme="minorHAnsi"/>
            <w:sz w:val="20"/>
            <w:lang w:val="fr-FR" w:eastAsia="ar-SA" w:bidi="ar-SA"/>
          </w:rPr>
          <w:t>glossair</w:t>
        </w:r>
        <w:r w:rsidRPr="007448C4">
          <w:rPr>
            <w:rStyle w:val="Lienhypertexte"/>
            <w:rFonts w:asciiTheme="minorHAnsi" w:hAnsiTheme="minorHAnsi" w:cstheme="minorHAnsi"/>
            <w:sz w:val="20"/>
            <w:lang w:val="fr-FR" w:eastAsia="ar-SA" w:bidi="ar-SA"/>
          </w:rPr>
          <w:t>e</w:t>
        </w:r>
      </w:hyperlink>
      <w:r>
        <w:rPr>
          <w:rFonts w:asciiTheme="minorHAnsi" w:hAnsiTheme="minorHAnsi" w:cstheme="minorHAnsi"/>
          <w:sz w:val="20"/>
        </w:rPr>
        <w:t xml:space="preserve">). </w:t>
      </w:r>
    </w:p>
    <w:p w:rsidR="007448C4" w:rsidRPr="00CB3D79" w:rsidRDefault="007448C4" w:rsidP="00CB3D79">
      <w:pPr>
        <w:rPr>
          <w:rFonts w:asciiTheme="minorHAnsi" w:hAnsiTheme="minorHAnsi" w:cstheme="minorHAnsi"/>
          <w:sz w:val="20"/>
        </w:rPr>
      </w:pPr>
      <w:r>
        <w:rPr>
          <w:rFonts w:asciiTheme="minorHAnsi" w:hAnsiTheme="minorHAnsi" w:cstheme="minorHAnsi"/>
          <w:sz w:val="20"/>
        </w:rPr>
        <w:t>Cette fonction DHCP peut être implantée dans n’importe quelle machine du réseau mais en pratique dans un réseau domestique, c’est le routeur (la box FAI) qui se charge de l’attribution des adresses.</w:t>
      </w:r>
    </w:p>
    <w:p w:rsidR="00CB3D79" w:rsidRDefault="009513DF" w:rsidP="00CB3D79">
      <w:pPr>
        <w:pStyle w:val="Corpsdetexte"/>
        <w:ind w:firstLine="0"/>
        <w:rPr>
          <w:rFonts w:asciiTheme="minorHAnsi" w:eastAsia="Times New Roman" w:hAnsiTheme="minorHAnsi" w:cstheme="minorHAnsi"/>
          <w:bCs/>
          <w:sz w:val="20"/>
          <w:szCs w:val="20"/>
        </w:rPr>
      </w:pPr>
      <w:r w:rsidRPr="009513DF">
        <w:rPr>
          <w:rFonts w:asciiTheme="minorHAnsi" w:eastAsia="Times New Roman" w:hAnsiTheme="minorHAnsi" w:cstheme="minorHAnsi"/>
          <w:bCs/>
          <w:sz w:val="20"/>
          <w:szCs w:val="20"/>
        </w:rPr>
        <w:drawing>
          <wp:anchor distT="0" distB="0" distL="114300" distR="114300" simplePos="0" relativeHeight="251685888" behindDoc="0" locked="0" layoutInCell="1" allowOverlap="1" wp14:anchorId="06755513">
            <wp:simplePos x="0" y="0"/>
            <wp:positionH relativeFrom="column">
              <wp:posOffset>3333708</wp:posOffset>
            </wp:positionH>
            <wp:positionV relativeFrom="paragraph">
              <wp:posOffset>302260</wp:posOffset>
            </wp:positionV>
            <wp:extent cx="3328844" cy="2401556"/>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328844" cy="2401556"/>
                    </a:xfrm>
                    <a:prstGeom prst="rect">
                      <a:avLst/>
                    </a:prstGeom>
                  </pic:spPr>
                </pic:pic>
              </a:graphicData>
            </a:graphic>
            <wp14:sizeRelH relativeFrom="page">
              <wp14:pctWidth>0</wp14:pctWidth>
            </wp14:sizeRelH>
            <wp14:sizeRelV relativeFrom="page">
              <wp14:pctHeight>0</wp14:pctHeight>
            </wp14:sizeRelV>
          </wp:anchor>
        </w:drawing>
      </w:r>
      <w:r w:rsidR="007448C4" w:rsidRPr="007448C4">
        <w:rPr>
          <w:rFonts w:asciiTheme="minorHAnsi" w:eastAsia="Times New Roman" w:hAnsiTheme="minorHAnsi" w:cstheme="minorHAnsi"/>
          <w:b/>
          <w:bCs/>
          <w:sz w:val="20"/>
          <w:szCs w:val="20"/>
        </w:rPr>
        <w:t xml:space="preserve">Remarque : </w:t>
      </w:r>
      <w:r w:rsidR="007448C4">
        <w:rPr>
          <w:rFonts w:asciiTheme="minorHAnsi" w:eastAsia="Times New Roman" w:hAnsiTheme="minorHAnsi" w:cstheme="minorHAnsi"/>
          <w:bCs/>
          <w:sz w:val="20"/>
          <w:szCs w:val="20"/>
        </w:rPr>
        <w:t>l’intérêt de délocaliser la fonction sur une autre machine du réseau est de permettre de conserver vos paramètres d’adressage dans le cas de changement de FAI.</w:t>
      </w:r>
    </w:p>
    <w:p w:rsidR="009513DF" w:rsidRDefault="009513DF" w:rsidP="00CB3D79">
      <w:pPr>
        <w:pStyle w:val="Corpsdetexte"/>
        <w:ind w:firstLine="0"/>
        <w:rPr>
          <w:rFonts w:asciiTheme="minorHAnsi" w:eastAsia="Times New Roman" w:hAnsiTheme="minorHAnsi" w:cstheme="minorHAnsi"/>
          <w:bCs/>
          <w:sz w:val="20"/>
          <w:szCs w:val="20"/>
        </w:rPr>
      </w:pPr>
    </w:p>
    <w:p w:rsidR="009513DF" w:rsidRDefault="009513DF" w:rsidP="00CB3D79">
      <w:pPr>
        <w:pStyle w:val="Corpsdetexte"/>
        <w:ind w:firstLine="0"/>
        <w:rPr>
          <w:rFonts w:asciiTheme="minorHAnsi" w:eastAsia="Times New Roman" w:hAnsiTheme="minorHAnsi" w:cstheme="minorHAnsi"/>
          <w:bCs/>
          <w:sz w:val="20"/>
          <w:szCs w:val="20"/>
        </w:rPr>
      </w:pPr>
      <w:r>
        <w:rPr>
          <w:rFonts w:asciiTheme="minorHAnsi" w:eastAsia="Times New Roman" w:hAnsiTheme="minorHAnsi" w:cstheme="minorHAnsi"/>
          <w:bCs/>
          <w:sz w:val="20"/>
          <w:szCs w:val="20"/>
        </w:rPr>
        <w:t xml:space="preserve">A l’aide de </w:t>
      </w:r>
      <w:proofErr w:type="spellStart"/>
      <w:r>
        <w:rPr>
          <w:rFonts w:asciiTheme="minorHAnsi" w:eastAsia="Times New Roman" w:hAnsiTheme="minorHAnsi" w:cstheme="minorHAnsi"/>
          <w:bCs/>
          <w:sz w:val="20"/>
          <w:szCs w:val="20"/>
        </w:rPr>
        <w:t>Filius</w:t>
      </w:r>
      <w:proofErr w:type="spellEnd"/>
      <w:r>
        <w:rPr>
          <w:rFonts w:asciiTheme="minorHAnsi" w:eastAsia="Times New Roman" w:hAnsiTheme="minorHAnsi" w:cstheme="minorHAnsi"/>
          <w:bCs/>
          <w:sz w:val="20"/>
          <w:szCs w:val="20"/>
        </w:rPr>
        <w:t xml:space="preserve">, réaliser le </w:t>
      </w:r>
      <w:proofErr w:type="spellStart"/>
      <w:r>
        <w:rPr>
          <w:rFonts w:asciiTheme="minorHAnsi" w:eastAsia="Times New Roman" w:hAnsiTheme="minorHAnsi" w:cstheme="minorHAnsi"/>
          <w:bCs/>
          <w:sz w:val="20"/>
          <w:szCs w:val="20"/>
        </w:rPr>
        <w:t>cablâge</w:t>
      </w:r>
      <w:proofErr w:type="spellEnd"/>
      <w:r>
        <w:rPr>
          <w:rFonts w:asciiTheme="minorHAnsi" w:eastAsia="Times New Roman" w:hAnsiTheme="minorHAnsi" w:cstheme="minorHAnsi"/>
          <w:bCs/>
          <w:sz w:val="20"/>
          <w:szCs w:val="20"/>
        </w:rPr>
        <w:t xml:space="preserve"> suivant : </w:t>
      </w:r>
    </w:p>
    <w:p w:rsidR="009513DF" w:rsidRDefault="009513DF" w:rsidP="00CB3D79">
      <w:pPr>
        <w:pStyle w:val="Corpsdetexte"/>
        <w:ind w:firstLine="0"/>
        <w:rPr>
          <w:rFonts w:asciiTheme="minorHAnsi" w:eastAsia="Times New Roman" w:hAnsiTheme="minorHAnsi" w:cstheme="minorHAnsi"/>
          <w:bCs/>
          <w:sz w:val="20"/>
          <w:szCs w:val="20"/>
        </w:rPr>
      </w:pPr>
    </w:p>
    <w:p w:rsidR="009513DF" w:rsidRDefault="009513DF" w:rsidP="00CB3D79">
      <w:pPr>
        <w:pStyle w:val="Corpsdetexte"/>
        <w:ind w:firstLine="0"/>
        <w:rPr>
          <w:rFonts w:asciiTheme="minorHAnsi" w:eastAsia="Times New Roman" w:hAnsiTheme="minorHAnsi" w:cstheme="minorHAnsi"/>
          <w:bCs/>
          <w:sz w:val="20"/>
          <w:szCs w:val="20"/>
        </w:rPr>
      </w:pPr>
    </w:p>
    <w:p w:rsidR="009513DF" w:rsidRDefault="000F644F" w:rsidP="00CB3D79">
      <w:pPr>
        <w:pStyle w:val="Corpsdetexte"/>
        <w:ind w:firstLine="0"/>
        <w:rPr>
          <w:rFonts w:asciiTheme="minorHAnsi" w:eastAsia="Times New Roman" w:hAnsiTheme="minorHAnsi" w:cstheme="minorHAnsi"/>
          <w:bCs/>
          <w:sz w:val="20"/>
          <w:szCs w:val="20"/>
        </w:rPr>
      </w:pPr>
      <w:r w:rsidRPr="009513DF">
        <w:rPr>
          <w:rFonts w:asciiTheme="minorHAnsi" w:eastAsia="Times New Roman" w:hAnsiTheme="minorHAnsi" w:cstheme="minorHAnsi"/>
          <w:bCs/>
          <w:sz w:val="20"/>
          <w:szCs w:val="20"/>
        </w:rPr>
        <w:drawing>
          <wp:anchor distT="0" distB="0" distL="114300" distR="114300" simplePos="0" relativeHeight="251686912" behindDoc="0" locked="0" layoutInCell="1" allowOverlap="1" wp14:anchorId="3AF07C32">
            <wp:simplePos x="0" y="0"/>
            <wp:positionH relativeFrom="column">
              <wp:posOffset>2957076</wp:posOffset>
            </wp:positionH>
            <wp:positionV relativeFrom="paragraph">
              <wp:posOffset>940191</wp:posOffset>
            </wp:positionV>
            <wp:extent cx="1401445" cy="607695"/>
            <wp:effectExtent l="12700" t="12700" r="8255" b="14605"/>
            <wp:wrapNone/>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7366" r="12194" b="18339"/>
                    <a:stretch/>
                  </pic:blipFill>
                  <pic:spPr bwMode="auto">
                    <a:xfrm>
                      <a:off x="0" y="0"/>
                      <a:ext cx="1401445" cy="6076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inorHAnsi" w:eastAsia="Times New Roman" w:hAnsiTheme="minorHAnsi" w:cstheme="minorHAnsi"/>
          <w:bCs/>
          <w:noProof/>
          <w:sz w:val="20"/>
          <w:szCs w:val="20"/>
        </w:rPr>
        <mc:AlternateContent>
          <mc:Choice Requires="wps">
            <w:drawing>
              <wp:anchor distT="0" distB="0" distL="114300" distR="114300" simplePos="0" relativeHeight="251687936" behindDoc="0" locked="0" layoutInCell="1" allowOverlap="1">
                <wp:simplePos x="0" y="0"/>
                <wp:positionH relativeFrom="column">
                  <wp:posOffset>3776017</wp:posOffset>
                </wp:positionH>
                <wp:positionV relativeFrom="paragraph">
                  <wp:posOffset>558353</wp:posOffset>
                </wp:positionV>
                <wp:extent cx="45085" cy="441960"/>
                <wp:effectExtent l="50800" t="25400" r="43815" b="15240"/>
                <wp:wrapNone/>
                <wp:docPr id="77" name="Connecteur droit avec flèche 77"/>
                <wp:cNvGraphicFramePr/>
                <a:graphic xmlns:a="http://schemas.openxmlformats.org/drawingml/2006/main">
                  <a:graphicData uri="http://schemas.microsoft.com/office/word/2010/wordprocessingShape">
                    <wps:wsp>
                      <wps:cNvCnPr/>
                      <wps:spPr>
                        <a:xfrm flipH="1" flipV="1">
                          <a:off x="0" y="0"/>
                          <a:ext cx="45085"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A9509" id="Connecteur droit avec flèche 77" o:spid="_x0000_s1026" type="#_x0000_t32" style="position:absolute;margin-left:297.3pt;margin-top:43.95pt;width:3.55pt;height:34.8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" strokecolor="black [3200]" strokeweight=".5pt">
                <v:stroke endarrow="block" joinstyle="miter"/>
              </v:shape>
            </w:pict>
          </mc:Fallback>
        </mc:AlternateContent>
      </w:r>
      <w:r w:rsidR="009513DF">
        <w:rPr>
          <w:rFonts w:asciiTheme="minorHAnsi" w:eastAsia="Times New Roman" w:hAnsiTheme="minorHAnsi" w:cstheme="minorHAnsi"/>
          <w:bCs/>
          <w:sz w:val="20"/>
          <w:szCs w:val="20"/>
        </w:rPr>
        <w:t>Compléter la configuration de chaque poste</w:t>
      </w:r>
      <w:r>
        <w:rPr>
          <w:rFonts w:asciiTheme="minorHAnsi" w:eastAsia="Times New Roman" w:hAnsiTheme="minorHAnsi" w:cstheme="minorHAnsi"/>
          <w:bCs/>
          <w:sz w:val="20"/>
          <w:szCs w:val="20"/>
        </w:rPr>
        <w:t xml:space="preserve"> « client »</w:t>
      </w:r>
      <w:r w:rsidR="00177525">
        <w:rPr>
          <w:rFonts w:asciiTheme="minorHAnsi" w:eastAsia="Times New Roman" w:hAnsiTheme="minorHAnsi" w:cstheme="minorHAnsi"/>
          <w:bCs/>
          <w:sz w:val="20"/>
          <w:szCs w:val="20"/>
        </w:rPr>
        <w:t xml:space="preserve"> en activant l’adressage dynamique.</w:t>
      </w:r>
    </w:p>
    <w:p w:rsidR="009C4285" w:rsidRDefault="009C4285" w:rsidP="00CB3D79">
      <w:pPr>
        <w:pStyle w:val="Corpsdetexte"/>
        <w:ind w:firstLine="0"/>
        <w:rPr>
          <w:rFonts w:asciiTheme="minorHAnsi" w:eastAsia="Times New Roman" w:hAnsiTheme="minorHAnsi" w:cstheme="minorHAnsi"/>
          <w:bCs/>
          <w:sz w:val="20"/>
          <w:szCs w:val="20"/>
        </w:rPr>
      </w:pPr>
    </w:p>
    <w:p w:rsidR="009C4285" w:rsidRDefault="000F644F" w:rsidP="00CB3D79">
      <w:pPr>
        <w:pStyle w:val="Corpsdetexte"/>
        <w:ind w:firstLine="0"/>
        <w:rPr>
          <w:rFonts w:asciiTheme="minorHAnsi" w:eastAsia="Times New Roman" w:hAnsiTheme="minorHAnsi" w:cstheme="minorHAnsi"/>
          <w:bCs/>
          <w:sz w:val="20"/>
          <w:szCs w:val="20"/>
        </w:rPr>
      </w:pPr>
      <w:r>
        <w:rPr>
          <w:rFonts w:asciiTheme="minorHAnsi" w:eastAsia="Times New Roman" w:hAnsiTheme="minorHAnsi" w:cstheme="minorHAnsi"/>
          <w:bCs/>
          <w:noProof/>
          <w:sz w:val="20"/>
          <w:szCs w:val="20"/>
        </w:rPr>
        <mc:AlternateContent>
          <mc:Choice Requires="wps">
            <w:drawing>
              <wp:anchor distT="0" distB="0" distL="114300" distR="114300" simplePos="0" relativeHeight="251691008" behindDoc="0" locked="0" layoutInCell="1" allowOverlap="1" wp14:anchorId="0779DB8D" wp14:editId="68E868CB">
                <wp:simplePos x="0" y="0"/>
                <wp:positionH relativeFrom="column">
                  <wp:posOffset>5086748</wp:posOffset>
                </wp:positionH>
                <wp:positionV relativeFrom="paragraph">
                  <wp:posOffset>643199</wp:posOffset>
                </wp:positionV>
                <wp:extent cx="452176" cy="100484"/>
                <wp:effectExtent l="25400" t="50800" r="17780" b="13970"/>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452176" cy="1004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9A4B05" id="Connecteur droit avec flèche 79" o:spid="_x0000_s1026" type="#_x0000_t32" style="position:absolute;margin-left:400.55pt;margin-top:50.65pt;width:35.6pt;height:7.9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" strokecolor="black [3200]" strokeweight=".5pt">
                <v:stroke endarrow="block" joinstyle="miter"/>
              </v:shape>
            </w:pict>
          </mc:Fallback>
        </mc:AlternateContent>
      </w:r>
      <w:r w:rsidRPr="000F644F">
        <w:rPr>
          <w:rFonts w:asciiTheme="minorHAnsi" w:eastAsia="Times New Roman" w:hAnsiTheme="minorHAnsi" w:cstheme="minorHAnsi"/>
          <w:bCs/>
          <w:sz w:val="20"/>
          <w:szCs w:val="20"/>
        </w:rPr>
        <w:drawing>
          <wp:anchor distT="0" distB="0" distL="114300" distR="114300" simplePos="0" relativeHeight="251688960" behindDoc="0" locked="0" layoutInCell="1" allowOverlap="1" wp14:anchorId="1873B6D4">
            <wp:simplePos x="0" y="0"/>
            <wp:positionH relativeFrom="column">
              <wp:posOffset>5353392</wp:posOffset>
            </wp:positionH>
            <wp:positionV relativeFrom="paragraph">
              <wp:posOffset>327416</wp:posOffset>
            </wp:positionV>
            <wp:extent cx="1305030" cy="655415"/>
            <wp:effectExtent l="12700" t="12700" r="15875" b="17780"/>
            <wp:wrapNone/>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05030" cy="6554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9C4285" w:rsidRDefault="009C4285" w:rsidP="00CB3D79">
      <w:pPr>
        <w:pStyle w:val="Corpsdetexte"/>
        <w:ind w:firstLine="0"/>
        <w:rPr>
          <w:rFonts w:asciiTheme="minorHAnsi" w:eastAsia="Times New Roman" w:hAnsiTheme="minorHAnsi" w:cstheme="minorHAnsi"/>
          <w:bCs/>
          <w:sz w:val="20"/>
          <w:szCs w:val="20"/>
        </w:rPr>
      </w:pPr>
    </w:p>
    <w:p w:rsidR="009C4285" w:rsidRDefault="009C4285" w:rsidP="00CB3D79">
      <w:pPr>
        <w:pStyle w:val="Corpsdetexte"/>
        <w:ind w:firstLine="0"/>
        <w:rPr>
          <w:rFonts w:asciiTheme="minorHAnsi" w:eastAsia="Times New Roman" w:hAnsiTheme="minorHAnsi" w:cstheme="minorHAnsi"/>
          <w:bCs/>
          <w:sz w:val="20"/>
          <w:szCs w:val="20"/>
        </w:rPr>
      </w:pPr>
    </w:p>
    <w:p w:rsidR="009C4285" w:rsidRDefault="009C4285" w:rsidP="00CB3D79">
      <w:pPr>
        <w:pStyle w:val="Corpsdetexte"/>
        <w:ind w:firstLine="0"/>
        <w:rPr>
          <w:rFonts w:asciiTheme="minorHAnsi" w:eastAsia="Times New Roman" w:hAnsiTheme="minorHAnsi" w:cstheme="minorHAnsi"/>
          <w:bCs/>
          <w:sz w:val="20"/>
          <w:szCs w:val="20"/>
        </w:rPr>
      </w:pPr>
    </w:p>
    <w:p w:rsidR="009C4285" w:rsidRDefault="000125D7" w:rsidP="00CB3D79">
      <w:pPr>
        <w:pStyle w:val="Corpsdetexte"/>
        <w:ind w:firstLine="0"/>
        <w:rPr>
          <w:rFonts w:asciiTheme="minorHAnsi" w:eastAsia="Times New Roman" w:hAnsiTheme="minorHAnsi" w:cstheme="minorHAnsi"/>
          <w:bCs/>
          <w:sz w:val="20"/>
          <w:szCs w:val="20"/>
        </w:rPr>
      </w:pPr>
      <w:r>
        <w:rPr>
          <w:rFonts w:asciiTheme="minorHAnsi" w:eastAsia="Times New Roman" w:hAnsiTheme="minorHAnsi" w:cstheme="minorHAnsi"/>
          <w:bCs/>
          <w:noProof/>
          <w:sz w:val="20"/>
          <w:szCs w:val="20"/>
        </w:rPr>
        <mc:AlternateContent>
          <mc:Choice Requires="wps">
            <w:drawing>
              <wp:anchor distT="0" distB="0" distL="114300" distR="114300" simplePos="0" relativeHeight="251721728" behindDoc="0" locked="0" layoutInCell="1" allowOverlap="1" wp14:anchorId="604DEA75" wp14:editId="282879B3">
                <wp:simplePos x="0" y="0"/>
                <wp:positionH relativeFrom="column">
                  <wp:posOffset>5745403</wp:posOffset>
                </wp:positionH>
                <wp:positionV relativeFrom="paragraph">
                  <wp:posOffset>114035</wp:posOffset>
                </wp:positionV>
                <wp:extent cx="266065" cy="335915"/>
                <wp:effectExtent l="25400" t="0" r="13335" b="32385"/>
                <wp:wrapNone/>
                <wp:docPr id="82" name="Connecteur droit avec flèche 82"/>
                <wp:cNvGraphicFramePr/>
                <a:graphic xmlns:a="http://schemas.openxmlformats.org/drawingml/2006/main">
                  <a:graphicData uri="http://schemas.microsoft.com/office/word/2010/wordprocessingShape">
                    <wps:wsp>
                      <wps:cNvCnPr/>
                      <wps:spPr>
                        <a:xfrm flipH="1">
                          <a:off x="0" y="0"/>
                          <a:ext cx="266065" cy="3359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9AEF9" id="Connecteur droit avec flèche 82" o:spid="_x0000_s1026" type="#_x0000_t32" style="position:absolute;margin-left:452.4pt;margin-top:9pt;width:20.95pt;height:26.4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" strokecolor="black [3200]" strokeweight=".5pt">
                <v:stroke endarrow="block" joinstyle="miter"/>
              </v:shape>
            </w:pict>
          </mc:Fallback>
        </mc:AlternateContent>
      </w:r>
    </w:p>
    <w:p w:rsidR="000F644F" w:rsidRDefault="000125D7" w:rsidP="00CB3D79">
      <w:pPr>
        <w:pStyle w:val="Corpsdetexte"/>
        <w:ind w:firstLine="0"/>
        <w:rPr>
          <w:rFonts w:asciiTheme="minorHAnsi" w:eastAsia="Times New Roman" w:hAnsiTheme="minorHAnsi" w:cstheme="minorHAnsi"/>
          <w:bCs/>
          <w:sz w:val="20"/>
          <w:szCs w:val="20"/>
        </w:rPr>
      </w:pPr>
      <w:r w:rsidRPr="000F644F">
        <w:rPr>
          <w:rFonts w:asciiTheme="minorHAnsi" w:eastAsia="Times New Roman" w:hAnsiTheme="minorHAnsi" w:cstheme="minorHAnsi"/>
          <w:bCs/>
          <w:sz w:val="20"/>
          <w:szCs w:val="20"/>
        </w:rPr>
        <w:drawing>
          <wp:anchor distT="0" distB="0" distL="114300" distR="114300" simplePos="0" relativeHeight="251695104" behindDoc="0" locked="0" layoutInCell="1" allowOverlap="1" wp14:anchorId="398559EE">
            <wp:simplePos x="0" y="0"/>
            <wp:positionH relativeFrom="column">
              <wp:posOffset>4844638</wp:posOffset>
            </wp:positionH>
            <wp:positionV relativeFrom="paragraph">
              <wp:posOffset>210561</wp:posOffset>
            </wp:positionV>
            <wp:extent cx="1825625" cy="1536700"/>
            <wp:effectExtent l="12700" t="12700" r="15875" b="12700"/>
            <wp:wrapSquare wrapText="bothSides"/>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25625" cy="15367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9C4285">
        <w:rPr>
          <w:rFonts w:asciiTheme="minorHAnsi" w:eastAsia="Times New Roman" w:hAnsiTheme="minorHAnsi" w:cstheme="minorHAnsi"/>
          <w:bCs/>
          <w:sz w:val="20"/>
          <w:szCs w:val="20"/>
        </w:rPr>
        <w:t>En ce qui concerne le serveur DHCP, il faut rentrer dans le menu « DHCP server setup »</w:t>
      </w:r>
      <w:r w:rsidR="009C4285">
        <w:rPr>
          <w:rFonts w:asciiTheme="minorHAnsi" w:eastAsia="Times New Roman" w:hAnsiTheme="minorHAnsi" w:cstheme="minorHAnsi"/>
          <w:bCs/>
          <w:sz w:val="20"/>
          <w:szCs w:val="20"/>
        </w:rPr>
        <w:t> :</w:t>
      </w:r>
    </w:p>
    <w:p w:rsidR="009C4285" w:rsidRDefault="000125D7" w:rsidP="00CB3D79">
      <w:pPr>
        <w:pStyle w:val="Corpsdetexte"/>
        <w:ind w:firstLine="0"/>
        <w:rPr>
          <w:rFonts w:asciiTheme="minorHAnsi" w:eastAsia="Times New Roman" w:hAnsiTheme="minorHAnsi" w:cstheme="minorHAnsi"/>
          <w:bCs/>
          <w:sz w:val="20"/>
          <w:szCs w:val="20"/>
        </w:rPr>
      </w:pPr>
      <w:r>
        <w:rPr>
          <w:rFonts w:asciiTheme="minorHAnsi" w:eastAsia="Times New Roman" w:hAnsiTheme="minorHAnsi" w:cstheme="minorHAnsi"/>
          <w:bCs/>
          <w:noProof/>
          <w:sz w:val="20"/>
          <w:szCs w:val="20"/>
        </w:rPr>
        <mc:AlternateContent>
          <mc:Choice Requires="wps">
            <w:drawing>
              <wp:anchor distT="0" distB="0" distL="114300" distR="114300" simplePos="0" relativeHeight="251697152" behindDoc="0" locked="0" layoutInCell="1" allowOverlap="1" wp14:anchorId="32F3B5A7" wp14:editId="4A8C9152">
                <wp:simplePos x="0" y="0"/>
                <wp:positionH relativeFrom="column">
                  <wp:posOffset>4424136</wp:posOffset>
                </wp:positionH>
                <wp:positionV relativeFrom="paragraph">
                  <wp:posOffset>185155</wp:posOffset>
                </wp:positionV>
                <wp:extent cx="497093" cy="55266"/>
                <wp:effectExtent l="0" t="50800" r="0" b="33655"/>
                <wp:wrapNone/>
                <wp:docPr id="84" name="Connecteur droit avec flèche 84"/>
                <wp:cNvGraphicFramePr/>
                <a:graphic xmlns:a="http://schemas.openxmlformats.org/drawingml/2006/main">
                  <a:graphicData uri="http://schemas.microsoft.com/office/word/2010/wordprocessingShape">
                    <wps:wsp>
                      <wps:cNvCnPr/>
                      <wps:spPr>
                        <a:xfrm flipV="1">
                          <a:off x="0" y="0"/>
                          <a:ext cx="497093" cy="552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CC591" id="Connecteur droit avec flèche 84" o:spid="_x0000_s1026" type="#_x0000_t32" style="position:absolute;margin-left:348.35pt;margin-top:14.6pt;width:39.15pt;height:4.3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" strokecolor="black [3200]" strokeweight=".5pt">
                <v:stroke endarrow="block" joinstyle="miter"/>
              </v:shape>
            </w:pict>
          </mc:Fallback>
        </mc:AlternateContent>
      </w:r>
      <w:r>
        <w:rPr>
          <w:rFonts w:asciiTheme="minorHAnsi" w:eastAsia="Times New Roman" w:hAnsiTheme="minorHAnsi" w:cstheme="minorHAnsi"/>
          <w:bCs/>
          <w:noProof/>
          <w:sz w:val="20"/>
          <w:szCs w:val="20"/>
        </w:rPr>
        <mc:AlternateContent>
          <mc:Choice Requires="wps">
            <w:drawing>
              <wp:anchor distT="0" distB="0" distL="114300" distR="114300" simplePos="0" relativeHeight="251698176" behindDoc="0" locked="0" layoutInCell="1" allowOverlap="1">
                <wp:simplePos x="0" y="0"/>
                <wp:positionH relativeFrom="column">
                  <wp:posOffset>4926191</wp:posOffset>
                </wp:positionH>
                <wp:positionV relativeFrom="paragraph">
                  <wp:posOffset>48602</wp:posOffset>
                </wp:positionV>
                <wp:extent cx="75362" cy="401935"/>
                <wp:effectExtent l="25400" t="0" r="13970" b="17780"/>
                <wp:wrapNone/>
                <wp:docPr id="85" name="Accolade ouvrante 85"/>
                <wp:cNvGraphicFramePr/>
                <a:graphic xmlns:a="http://schemas.openxmlformats.org/drawingml/2006/main">
                  <a:graphicData uri="http://schemas.microsoft.com/office/word/2010/wordprocessingShape">
                    <wps:wsp>
                      <wps:cNvSpPr/>
                      <wps:spPr>
                        <a:xfrm>
                          <a:off x="0" y="0"/>
                          <a:ext cx="75362" cy="401935"/>
                        </a:xfrm>
                        <a:prstGeom prst="leftBrace">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8DCC5F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85" o:spid="_x0000_s1026" type="#_x0000_t87" style="position:absolute;margin-left:387.9pt;margin-top:3.85pt;width:5.95pt;height:31.6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" adj="337" strokecolor="black [3200]" strokeweight="1pt">
                <v:stroke joinstyle="miter"/>
              </v:shape>
            </w:pict>
          </mc:Fallback>
        </mc:AlternateContent>
      </w:r>
    </w:p>
    <w:p w:rsidR="009C4285" w:rsidRDefault="000125D7" w:rsidP="009C4285">
      <w:pPr>
        <w:pStyle w:val="Corpsdetexte"/>
        <w:numPr>
          <w:ilvl w:val="0"/>
          <w:numId w:val="11"/>
        </w:numPr>
        <w:rPr>
          <w:rFonts w:asciiTheme="minorHAnsi" w:eastAsia="Times New Roman" w:hAnsiTheme="minorHAnsi" w:cstheme="minorHAnsi"/>
          <w:bCs/>
          <w:sz w:val="20"/>
          <w:szCs w:val="20"/>
        </w:rPr>
      </w:pPr>
      <w:r>
        <w:rPr>
          <w:rFonts w:asciiTheme="minorHAnsi" w:eastAsia="Times New Roman" w:hAnsiTheme="minorHAnsi" w:cstheme="minorHAnsi"/>
          <w:bCs/>
          <w:noProof/>
          <w:sz w:val="20"/>
          <w:szCs w:val="20"/>
        </w:rPr>
        <mc:AlternateContent>
          <mc:Choice Requires="wps">
            <w:drawing>
              <wp:anchor distT="0" distB="0" distL="114300" distR="114300" simplePos="0" relativeHeight="251700224" behindDoc="0" locked="0" layoutInCell="1" allowOverlap="1" wp14:anchorId="5D825BBE" wp14:editId="6D068347">
                <wp:simplePos x="0" y="0"/>
                <wp:positionH relativeFrom="column">
                  <wp:posOffset>4740659</wp:posOffset>
                </wp:positionH>
                <wp:positionV relativeFrom="paragraph">
                  <wp:posOffset>320591</wp:posOffset>
                </wp:positionV>
                <wp:extent cx="1055077" cy="210709"/>
                <wp:effectExtent l="0" t="50800" r="0" b="18415"/>
                <wp:wrapNone/>
                <wp:docPr id="86" name="Connecteur droit avec flèche 86"/>
                <wp:cNvGraphicFramePr/>
                <a:graphic xmlns:a="http://schemas.openxmlformats.org/drawingml/2006/main">
                  <a:graphicData uri="http://schemas.microsoft.com/office/word/2010/wordprocessingShape">
                    <wps:wsp>
                      <wps:cNvCnPr/>
                      <wps:spPr>
                        <a:xfrm flipV="1">
                          <a:off x="0" y="0"/>
                          <a:ext cx="1055077" cy="2107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2C0882" id="Connecteur droit avec flèche 86" o:spid="_x0000_s1026" type="#_x0000_t32" style="position:absolute;margin-left:373.3pt;margin-top:25.25pt;width:83.1pt;height:16.6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" strokecolor="black [3200]" strokeweight=".5pt">
                <v:stroke endarrow="block" joinstyle="miter"/>
              </v:shape>
            </w:pict>
          </mc:Fallback>
        </mc:AlternateContent>
      </w:r>
      <w:r w:rsidR="009C4285">
        <w:rPr>
          <w:rFonts w:asciiTheme="minorHAnsi" w:eastAsia="Times New Roman" w:hAnsiTheme="minorHAnsi" w:cstheme="minorHAnsi"/>
          <w:bCs/>
          <w:sz w:val="20"/>
          <w:szCs w:val="20"/>
        </w:rPr>
        <w:t>Intervalle d’adressage. Dépend du nombre de machines que vous souhaitez adresser.</w:t>
      </w:r>
    </w:p>
    <w:p w:rsidR="009C4285" w:rsidRDefault="009C4285" w:rsidP="009C4285">
      <w:pPr>
        <w:pStyle w:val="Corpsdetexte"/>
        <w:numPr>
          <w:ilvl w:val="0"/>
          <w:numId w:val="11"/>
        </w:numPr>
        <w:rPr>
          <w:rFonts w:asciiTheme="minorHAnsi" w:eastAsia="Times New Roman" w:hAnsiTheme="minorHAnsi" w:cstheme="minorHAnsi"/>
          <w:bCs/>
          <w:sz w:val="20"/>
          <w:szCs w:val="20"/>
        </w:rPr>
      </w:pPr>
      <w:proofErr w:type="gramStart"/>
      <w:r>
        <w:rPr>
          <w:rFonts w:asciiTheme="minorHAnsi" w:eastAsia="Times New Roman" w:hAnsiTheme="minorHAnsi" w:cstheme="minorHAnsi"/>
          <w:bCs/>
          <w:sz w:val="20"/>
          <w:szCs w:val="20"/>
        </w:rPr>
        <w:t>masque</w:t>
      </w:r>
      <w:proofErr w:type="gramEnd"/>
      <w:r>
        <w:rPr>
          <w:rFonts w:asciiTheme="minorHAnsi" w:eastAsia="Times New Roman" w:hAnsiTheme="minorHAnsi" w:cstheme="minorHAnsi"/>
          <w:bCs/>
          <w:sz w:val="20"/>
          <w:szCs w:val="20"/>
        </w:rPr>
        <w:t xml:space="preserve"> du réseau. Ici un classe « C » qui adresse un maximum de 253 machines (seul le dernier octet varie entre les machines). Pour plus de machines, il faut passer à un classe « B » (masque : 255.255.0.0)</w:t>
      </w:r>
    </w:p>
    <w:p w:rsidR="009C4285" w:rsidRDefault="009C4285" w:rsidP="009C4285">
      <w:pPr>
        <w:pStyle w:val="Corpsdetexte"/>
        <w:rPr>
          <w:rFonts w:asciiTheme="minorHAnsi" w:eastAsia="Times New Roman" w:hAnsiTheme="minorHAnsi" w:cstheme="minorHAnsi"/>
          <w:bCs/>
          <w:sz w:val="20"/>
          <w:szCs w:val="20"/>
        </w:rPr>
      </w:pPr>
      <w:proofErr w:type="gramStart"/>
      <w:r>
        <w:rPr>
          <w:rFonts w:asciiTheme="minorHAnsi" w:eastAsia="Times New Roman" w:hAnsiTheme="minorHAnsi" w:cstheme="minorHAnsi"/>
          <w:bCs/>
          <w:sz w:val="20"/>
          <w:szCs w:val="20"/>
        </w:rPr>
        <w:t>remarque</w:t>
      </w:r>
      <w:proofErr w:type="gramEnd"/>
      <w:r>
        <w:rPr>
          <w:rFonts w:asciiTheme="minorHAnsi" w:eastAsia="Times New Roman" w:hAnsiTheme="minorHAnsi" w:cstheme="minorHAnsi"/>
          <w:bCs/>
          <w:sz w:val="20"/>
          <w:szCs w:val="20"/>
        </w:rPr>
        <w:t> : dans ce dernier cas, les usages préconisent des adresses de la forme « 172.16.X.X »)</w:t>
      </w:r>
    </w:p>
    <w:p w:rsidR="00E13061" w:rsidRDefault="00E13061" w:rsidP="00034809">
      <w:pPr>
        <w:pStyle w:val="Corpsdetexte"/>
        <w:ind w:firstLine="0"/>
        <w:rPr>
          <w:rFonts w:asciiTheme="minorHAnsi" w:eastAsia="Times New Roman" w:hAnsiTheme="minorHAnsi" w:cstheme="minorHAnsi"/>
          <w:bCs/>
          <w:sz w:val="20"/>
          <w:szCs w:val="20"/>
        </w:rPr>
      </w:pPr>
    </w:p>
    <w:p w:rsidR="00E13061" w:rsidRDefault="00E13061" w:rsidP="00034809">
      <w:pPr>
        <w:pStyle w:val="Corpsdetexte"/>
        <w:ind w:firstLine="0"/>
        <w:rPr>
          <w:rFonts w:asciiTheme="minorHAnsi" w:eastAsia="Times New Roman" w:hAnsiTheme="minorHAnsi" w:cstheme="minorHAnsi"/>
          <w:bCs/>
          <w:sz w:val="20"/>
          <w:szCs w:val="20"/>
        </w:rPr>
      </w:pPr>
    </w:p>
    <w:p w:rsidR="00034809" w:rsidRPr="00034809" w:rsidRDefault="00034809" w:rsidP="00034809">
      <w:pPr>
        <w:pStyle w:val="Corpsdetexte"/>
        <w:ind w:firstLine="0"/>
        <w:rPr>
          <w:rFonts w:asciiTheme="minorHAnsi" w:eastAsia="Times New Roman" w:hAnsiTheme="minorHAnsi" w:cstheme="minorHAnsi"/>
          <w:bCs/>
          <w:sz w:val="20"/>
          <w:szCs w:val="20"/>
        </w:rPr>
      </w:pPr>
      <w:r>
        <w:rPr>
          <w:rFonts w:asciiTheme="minorHAnsi" w:eastAsia="Times New Roman" w:hAnsiTheme="minorHAnsi" w:cstheme="minorHAnsi"/>
          <w:bCs/>
          <w:sz w:val="20"/>
          <w:szCs w:val="20"/>
        </w:rPr>
        <w:t>Remarque : le deuxième onglet permet d’attribuer des adresses statiques qui permet de définir une adresse IP fixe à un périphérique.</w:t>
      </w:r>
    </w:p>
    <w:p w:rsidR="00034809" w:rsidRDefault="00034809" w:rsidP="00AB77EA">
      <w:pPr>
        <w:pStyle w:val="Corpsdetexte"/>
        <w:rPr>
          <w:rFonts w:asciiTheme="minorHAnsi" w:eastAsia="Times New Roman" w:hAnsiTheme="minorHAnsi" w:cstheme="minorHAnsi"/>
          <w:bCs/>
          <w:sz w:val="20"/>
          <w:szCs w:val="20"/>
        </w:rPr>
      </w:pPr>
    </w:p>
    <w:p w:rsidR="00AB77EA" w:rsidRPr="0052435F" w:rsidRDefault="00034809" w:rsidP="000125D7">
      <w:pPr>
        <w:pStyle w:val="Corpsdetexte"/>
        <w:pBdr>
          <w:top w:val="single" w:sz="4" w:space="1" w:color="auto"/>
          <w:left w:val="single" w:sz="4" w:space="4" w:color="auto"/>
          <w:bottom w:val="single" w:sz="4" w:space="1" w:color="auto"/>
          <w:right w:val="single" w:sz="4" w:space="4" w:color="auto"/>
        </w:pBdr>
        <w:rPr>
          <w:rFonts w:asciiTheme="minorHAnsi" w:eastAsia="Times New Roman" w:hAnsiTheme="minorHAnsi" w:cstheme="minorHAnsi"/>
          <w:b/>
          <w:bCs/>
          <w:sz w:val="20"/>
          <w:szCs w:val="20"/>
        </w:rPr>
      </w:pPr>
      <w:r w:rsidRPr="0052435F">
        <w:rPr>
          <w:rFonts w:asciiTheme="minorHAnsi" w:eastAsia="Times New Roman" w:hAnsiTheme="minorHAnsi" w:cstheme="minorHAnsi"/>
          <w:b/>
          <w:bCs/>
          <w:sz w:val="20"/>
          <w:szCs w:val="20"/>
        </w:rPr>
        <w:t xml:space="preserve">Lancer la simulation après avoir validé les changements et vous observerez du trafic « automatique » dans le réseau. A ce moment-là, le serveur communique avec toutes les machines qui lui sont connectées pour connaître leur identité (MAC) et leur attribue une adresse. </w:t>
      </w:r>
      <w:proofErr w:type="gramStart"/>
      <w:r w:rsidRPr="0052435F">
        <w:rPr>
          <w:rFonts w:asciiTheme="minorHAnsi" w:eastAsia="Times New Roman" w:hAnsiTheme="minorHAnsi" w:cstheme="minorHAnsi"/>
          <w:b/>
          <w:bCs/>
          <w:sz w:val="20"/>
          <w:szCs w:val="20"/>
        </w:rPr>
        <w:t>Soit il</w:t>
      </w:r>
      <w:proofErr w:type="gramEnd"/>
      <w:r w:rsidRPr="0052435F">
        <w:rPr>
          <w:rFonts w:asciiTheme="minorHAnsi" w:eastAsia="Times New Roman" w:hAnsiTheme="minorHAnsi" w:cstheme="minorHAnsi"/>
          <w:b/>
          <w:bCs/>
          <w:sz w:val="20"/>
          <w:szCs w:val="20"/>
        </w:rPr>
        <w:t xml:space="preserve"> la créé s’il ne connaît pas la machine, soit il la cherche dans sa mémoire si son « bail » est toujours valide.</w:t>
      </w:r>
    </w:p>
    <w:p w:rsidR="00034809" w:rsidRPr="0052435F" w:rsidRDefault="00034809" w:rsidP="000125D7">
      <w:pPr>
        <w:pStyle w:val="Corpsdetexte"/>
        <w:pBdr>
          <w:top w:val="single" w:sz="4" w:space="1" w:color="auto"/>
          <w:left w:val="single" w:sz="4" w:space="4" w:color="auto"/>
          <w:bottom w:val="single" w:sz="4" w:space="1" w:color="auto"/>
          <w:right w:val="single" w:sz="4" w:space="4" w:color="auto"/>
        </w:pBdr>
        <w:rPr>
          <w:rFonts w:asciiTheme="minorHAnsi" w:eastAsia="Times New Roman" w:hAnsiTheme="minorHAnsi" w:cstheme="minorHAnsi"/>
          <w:b/>
          <w:bCs/>
          <w:sz w:val="20"/>
          <w:szCs w:val="20"/>
        </w:rPr>
      </w:pPr>
      <w:r w:rsidRPr="0052435F">
        <w:rPr>
          <w:rFonts w:asciiTheme="minorHAnsi" w:eastAsia="Times New Roman" w:hAnsiTheme="minorHAnsi" w:cstheme="minorHAnsi"/>
          <w:b/>
          <w:bCs/>
          <w:sz w:val="20"/>
          <w:szCs w:val="20"/>
        </w:rPr>
        <w:t>Au bout de quelques secondes, vous pourrez remarquer dans les « infobulles » que chaque machine possède une adresse IP et peuvent communiquer sur le réseau.</w:t>
      </w:r>
    </w:p>
    <w:p w:rsidR="006C7608" w:rsidRDefault="006C7608" w:rsidP="00E13061">
      <w:pPr>
        <w:pStyle w:val="Corpsdetexte"/>
        <w:ind w:firstLine="0"/>
        <w:rPr>
          <w:rFonts w:asciiTheme="minorHAnsi" w:eastAsia="Times New Roman" w:hAnsiTheme="minorHAnsi" w:cstheme="minorHAnsi"/>
          <w:bCs/>
          <w:sz w:val="20"/>
          <w:szCs w:val="20"/>
        </w:rPr>
      </w:pPr>
    </w:p>
    <w:p w:rsidR="005B20C0" w:rsidRDefault="00281933" w:rsidP="00281933">
      <w:pPr>
        <w:pStyle w:val="Titre1"/>
      </w:pPr>
      <w:bookmarkStart w:id="3" w:name="_Toc28968343"/>
      <w:r>
        <w:t>Activité 3 : Relier plusieurs réseaux entre eux</w:t>
      </w:r>
      <w:bookmarkEnd w:id="3"/>
    </w:p>
    <w:p w:rsidR="006C7608" w:rsidRPr="006C5524" w:rsidRDefault="006C7608" w:rsidP="006C7608">
      <w:pPr>
        <w:rPr>
          <w:rFonts w:asciiTheme="minorHAnsi" w:hAnsiTheme="minorHAnsi" w:cstheme="minorHAnsi"/>
          <w:sz w:val="20"/>
        </w:rPr>
      </w:pPr>
      <w:r w:rsidRPr="006C5524">
        <w:rPr>
          <w:rFonts w:asciiTheme="minorHAnsi" w:hAnsiTheme="minorHAnsi" w:cstheme="minorHAnsi"/>
          <w:sz w:val="20"/>
        </w:rPr>
        <w:t>Nous avons 2 réseaux comportant 3 machines que nous voulons relier ensemble</w:t>
      </w:r>
    </w:p>
    <w:p w:rsidR="006C7608" w:rsidRPr="006C5524" w:rsidRDefault="006C7608" w:rsidP="006C7608">
      <w:pP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707392" behindDoc="1" locked="0" layoutInCell="1" allowOverlap="1" wp14:anchorId="3B126A8A" wp14:editId="4C8E0CAB">
                <wp:simplePos x="0" y="0"/>
                <wp:positionH relativeFrom="column">
                  <wp:posOffset>1247140</wp:posOffset>
                </wp:positionH>
                <wp:positionV relativeFrom="paragraph">
                  <wp:posOffset>2118995</wp:posOffset>
                </wp:positionV>
                <wp:extent cx="635" cy="380365"/>
                <wp:effectExtent l="63500" t="25400" r="37465" b="635"/>
                <wp:wrapNone/>
                <wp:docPr id="90"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35" cy="38036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94B44D4" id="AutoShape 23" o:spid="_x0000_s1026" type="#_x0000_t32" style="position:absolute;margin-left:98.2pt;margin-top:166.85pt;width:.05pt;height:29.95pt;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">
                <v:stroke endarrow="block"/>
                <o:lock v:ext="edit" shapetype="f"/>
              </v:shape>
            </w:pict>
          </mc:Fallback>
        </mc:AlternateContent>
      </w:r>
      <w:r w:rsidRPr="006C5524">
        <w:rPr>
          <w:rFonts w:asciiTheme="minorHAnsi" w:hAnsiTheme="minorHAnsi" w:cstheme="minorHAnsi"/>
          <w:noProof/>
          <w:sz w:val="20"/>
        </w:rPr>
        <mc:AlternateContent>
          <mc:Choice Requires="wps">
            <w:drawing>
              <wp:anchor distT="0" distB="0" distL="114300" distR="114300" simplePos="0" relativeHeight="251708416" behindDoc="1" locked="0" layoutInCell="1" allowOverlap="1" wp14:anchorId="0088E27A" wp14:editId="1E651A72">
                <wp:simplePos x="0" y="0"/>
                <wp:positionH relativeFrom="column">
                  <wp:posOffset>4744085</wp:posOffset>
                </wp:positionH>
                <wp:positionV relativeFrom="paragraph">
                  <wp:posOffset>2065655</wp:posOffset>
                </wp:positionV>
                <wp:extent cx="635" cy="380365"/>
                <wp:effectExtent l="63500" t="25400" r="37465" b="635"/>
                <wp:wrapNone/>
                <wp:docPr id="91"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635" cy="38036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FEF1715" id="AutoShape 24" o:spid="_x0000_s1026" type="#_x0000_t32" style="position:absolute;margin-left:373.55pt;margin-top:162.65pt;width:.05pt;height:29.95pt;flip:y;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">
                <v:stroke endarrow="block"/>
                <o:lock v:ext="edit" shapetype="f"/>
              </v:shape>
            </w:pict>
          </mc:Fallback>
        </mc:AlternateContent>
      </w:r>
      <w:r w:rsidRPr="006C5524">
        <w:rPr>
          <w:rFonts w:asciiTheme="minorHAnsi" w:hAnsiTheme="minorHAnsi" w:cstheme="minorHAnsi"/>
          <w:noProof/>
          <w:sz w:val="20"/>
        </w:rPr>
        <w:drawing>
          <wp:inline distT="0" distB="0" distL="0" distR="0" wp14:anchorId="27B43CC4" wp14:editId="488BF6C5">
            <wp:extent cx="6642735" cy="2245360"/>
            <wp:effectExtent l="0" t="0" r="0" b="0"/>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2735" cy="2245360"/>
                    </a:xfrm>
                    <a:prstGeom prst="rect">
                      <a:avLst/>
                    </a:prstGeom>
                    <a:solidFill>
                      <a:srgbClr val="FFFFFF"/>
                    </a:solidFill>
                    <a:ln>
                      <a:noFill/>
                    </a:ln>
                  </pic:spPr>
                </pic:pic>
              </a:graphicData>
            </a:graphic>
          </wp:inline>
        </w:drawing>
      </w:r>
    </w:p>
    <w:p w:rsidR="006C7608" w:rsidRPr="006C5524" w:rsidRDefault="006C7608" w:rsidP="006C7608">
      <w:pP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706368" behindDoc="0" locked="0" layoutInCell="1" allowOverlap="1" wp14:anchorId="3C86B14E" wp14:editId="164CD54E">
                <wp:simplePos x="0" y="0"/>
                <wp:positionH relativeFrom="column">
                  <wp:posOffset>413385</wp:posOffset>
                </wp:positionH>
                <wp:positionV relativeFrom="paragraph">
                  <wp:posOffset>106045</wp:posOffset>
                </wp:positionV>
                <wp:extent cx="2075815" cy="496570"/>
                <wp:effectExtent l="0" t="0" r="0" b="0"/>
                <wp:wrapNone/>
                <wp:docPr id="9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75815" cy="496570"/>
                        </a:xfrm>
                        <a:prstGeom prst="rect">
                          <a:avLst/>
                        </a:prstGeom>
                        <a:solidFill>
                          <a:srgbClr val="FFFFFF"/>
                        </a:solidFill>
                        <a:ln w="635">
                          <a:solidFill>
                            <a:srgbClr val="000000"/>
                          </a:solidFill>
                          <a:miter lim="800000"/>
                          <a:headEnd/>
                          <a:tailEnd/>
                        </a:ln>
                      </wps:spPr>
                      <wps:txbx>
                        <w:txbxContent>
                          <w:p w:rsidR="006C7608" w:rsidRDefault="006C7608" w:rsidP="006C7608">
                            <w:pPr>
                              <w:pStyle w:val="Contenuducadre"/>
                              <w:ind w:firstLine="0"/>
                              <w:jc w:val="center"/>
                            </w:pPr>
                            <w:r>
                              <w:t>Réseau R1 composé de M1+M2+M3 et d'un switch</w:t>
                            </w:r>
                          </w:p>
                          <w:p w:rsidR="00DF2649" w:rsidRDefault="00DF2649" w:rsidP="006C760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86B14E" id="Text Box 22" o:spid="_x0000_s1031" type="#_x0000_t202" style="position:absolute;margin-left:32.55pt;margin-top:8.35pt;width:163.45pt;height:39.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" strokeweight=".05pt">
                <v:path arrowok="t"/>
                <v:textbox>
                  <w:txbxContent>
                    <w:p w:rsidR="006C7608" w:rsidRDefault="006C7608" w:rsidP="006C7608">
                      <w:pPr>
                        <w:pStyle w:val="Contenuducadre"/>
                        <w:ind w:firstLine="0"/>
                        <w:jc w:val="center"/>
                      </w:pPr>
                      <w:r>
                        <w:t>Réseau R1 composé de M1+M2+M3 et d'un switch</w:t>
                      </w:r>
                    </w:p>
                    <w:p w:rsidR="00DF2649" w:rsidRDefault="00DF2649" w:rsidP="006C7608"/>
                  </w:txbxContent>
                </v:textbox>
              </v:shape>
            </w:pict>
          </mc:Fallback>
        </mc:AlternateContent>
      </w:r>
      <w:r w:rsidRPr="006C5524">
        <w:rPr>
          <w:rFonts w:asciiTheme="minorHAnsi" w:hAnsiTheme="minorHAnsi" w:cstheme="minorHAnsi"/>
          <w:noProof/>
          <w:sz w:val="20"/>
        </w:rPr>
        <mc:AlternateContent>
          <mc:Choice Requires="wps">
            <w:drawing>
              <wp:anchor distT="0" distB="0" distL="114300" distR="114300" simplePos="0" relativeHeight="251712512" behindDoc="0" locked="0" layoutInCell="1" allowOverlap="1" wp14:anchorId="1C9FCE41" wp14:editId="39B860F1">
                <wp:simplePos x="0" y="0"/>
                <wp:positionH relativeFrom="column">
                  <wp:posOffset>3828415</wp:posOffset>
                </wp:positionH>
                <wp:positionV relativeFrom="paragraph">
                  <wp:posOffset>111125</wp:posOffset>
                </wp:positionV>
                <wp:extent cx="2089785" cy="496570"/>
                <wp:effectExtent l="0" t="0" r="5715" b="0"/>
                <wp:wrapNone/>
                <wp:docPr id="9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89785" cy="496570"/>
                        </a:xfrm>
                        <a:prstGeom prst="rect">
                          <a:avLst/>
                        </a:prstGeom>
                        <a:solidFill>
                          <a:srgbClr val="FFFFFF"/>
                        </a:solidFill>
                        <a:ln w="635">
                          <a:solidFill>
                            <a:srgbClr val="000000"/>
                          </a:solidFill>
                          <a:miter lim="800000"/>
                          <a:headEnd/>
                          <a:tailEnd/>
                        </a:ln>
                      </wps:spPr>
                      <wps:txbx>
                        <w:txbxContent>
                          <w:p w:rsidR="006C7608" w:rsidRDefault="006C7608" w:rsidP="006C7608">
                            <w:pPr>
                              <w:pStyle w:val="Contenuducadre"/>
                              <w:ind w:firstLine="0"/>
                              <w:jc w:val="center"/>
                            </w:pPr>
                            <w:r>
                              <w:t>Réseau R2 composé de M4+M5+M6 et d'un switch</w:t>
                            </w:r>
                          </w:p>
                          <w:p w:rsidR="00DF2649" w:rsidRDefault="00DF2649" w:rsidP="006C760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9FCE41" id="Text Box 38" o:spid="_x0000_s1032" type="#_x0000_t202" style="position:absolute;margin-left:301.45pt;margin-top:8.75pt;width:164.55pt;height:39.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" strokeweight=".05pt">
                <v:path arrowok="t"/>
                <v:textbox>
                  <w:txbxContent>
                    <w:p w:rsidR="006C7608" w:rsidRDefault="006C7608" w:rsidP="006C7608">
                      <w:pPr>
                        <w:pStyle w:val="Contenuducadre"/>
                        <w:ind w:firstLine="0"/>
                        <w:jc w:val="center"/>
                      </w:pPr>
                      <w:r>
                        <w:t>Réseau R2 composé de M4+M5+M6 et d'un switch</w:t>
                      </w:r>
                    </w:p>
                    <w:p w:rsidR="00DF2649" w:rsidRDefault="00DF2649" w:rsidP="006C7608"/>
                  </w:txbxContent>
                </v:textbox>
              </v:shape>
            </w:pict>
          </mc:Fallback>
        </mc:AlternateContent>
      </w:r>
    </w:p>
    <w:p w:rsidR="006C7608" w:rsidRPr="006C5524" w:rsidRDefault="006C7608" w:rsidP="006C7608">
      <w:pPr>
        <w:rPr>
          <w:rFonts w:asciiTheme="minorHAnsi" w:hAnsiTheme="minorHAnsi" w:cstheme="minorHAnsi"/>
          <w:sz w:val="20"/>
        </w:rPr>
      </w:pPr>
    </w:p>
    <w:p w:rsidR="006C7608" w:rsidRPr="006C5524" w:rsidRDefault="006C7608" w:rsidP="006C7608">
      <w:pPr>
        <w:rPr>
          <w:rFonts w:asciiTheme="minorHAnsi" w:hAnsiTheme="minorHAnsi" w:cstheme="minorHAnsi"/>
          <w:sz w:val="20"/>
        </w:rPr>
      </w:pPr>
    </w:p>
    <w:p w:rsidR="006C7608" w:rsidRPr="006C5524" w:rsidRDefault="006C7608" w:rsidP="006C7608">
      <w:pPr>
        <w:rPr>
          <w:rFonts w:asciiTheme="minorHAnsi" w:hAnsiTheme="minorHAnsi" w:cstheme="minorHAnsi"/>
          <w:sz w:val="20"/>
        </w:rPr>
      </w:pPr>
    </w:p>
    <w:p w:rsidR="006C7608" w:rsidRPr="006C5524" w:rsidRDefault="006C7608" w:rsidP="006C7608">
      <w:pPr>
        <w:rPr>
          <w:rFonts w:asciiTheme="minorHAnsi" w:hAnsiTheme="minorHAnsi" w:cstheme="minorHAnsi"/>
          <w:sz w:val="20"/>
        </w:rPr>
      </w:pPr>
      <w:r w:rsidRPr="006C5524">
        <w:rPr>
          <w:rFonts w:asciiTheme="minorHAnsi" w:hAnsiTheme="minorHAnsi" w:cstheme="minorHAnsi"/>
          <w:sz w:val="20"/>
        </w:rPr>
        <w:t>Nous allons relier ces réseaux en ajoutant un routeur</w:t>
      </w:r>
    </w:p>
    <w:p w:rsidR="006C7608" w:rsidRPr="006C5524" w:rsidRDefault="006C7608" w:rsidP="006C7608">
      <w:pPr>
        <w:rPr>
          <w:rFonts w:asciiTheme="minorHAnsi" w:hAnsiTheme="minorHAnsi" w:cstheme="minorHAnsi"/>
          <w:sz w:val="20"/>
        </w:rPr>
      </w:pPr>
    </w:p>
    <w:p w:rsidR="006C7608" w:rsidRPr="006C5524" w:rsidRDefault="006C7608" w:rsidP="006C7608">
      <w:pPr>
        <w:rPr>
          <w:rFonts w:asciiTheme="minorHAnsi" w:hAnsiTheme="minorHAnsi" w:cstheme="minorHAnsi"/>
          <w:sz w:val="20"/>
        </w:rPr>
      </w:pPr>
      <w:r w:rsidRPr="006C5524">
        <w:rPr>
          <w:rFonts w:asciiTheme="minorHAnsi" w:hAnsiTheme="minorHAnsi" w:cstheme="minorHAnsi"/>
          <w:noProof/>
          <w:sz w:val="20"/>
        </w:rPr>
        <w:drawing>
          <wp:inline distT="0" distB="0" distL="0" distR="0" wp14:anchorId="716BC268" wp14:editId="4E0E0D36">
            <wp:extent cx="6642735" cy="2030730"/>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2735" cy="2030730"/>
                    </a:xfrm>
                    <a:prstGeom prst="rect">
                      <a:avLst/>
                    </a:prstGeom>
                    <a:solidFill>
                      <a:srgbClr val="FFFFFF"/>
                    </a:solidFill>
                    <a:ln>
                      <a:noFill/>
                    </a:ln>
                  </pic:spPr>
                </pic:pic>
              </a:graphicData>
            </a:graphic>
          </wp:inline>
        </w:drawing>
      </w:r>
    </w:p>
    <w:p w:rsidR="006C7608" w:rsidRDefault="006C7608" w:rsidP="006C7608">
      <w:pPr>
        <w:rPr>
          <w:rFonts w:asciiTheme="minorHAnsi" w:hAnsiTheme="minorHAnsi" w:cstheme="minorHAnsi"/>
          <w:sz w:val="20"/>
        </w:rPr>
      </w:pPr>
    </w:p>
    <w:p w:rsidR="00E13061" w:rsidRDefault="00E13061" w:rsidP="006C7608">
      <w:pPr>
        <w:rPr>
          <w:rFonts w:asciiTheme="minorHAnsi" w:hAnsiTheme="minorHAnsi" w:cstheme="minorHAnsi"/>
          <w:sz w:val="20"/>
        </w:rPr>
      </w:pPr>
    </w:p>
    <w:p w:rsidR="00E13061" w:rsidRDefault="00E13061" w:rsidP="006C7608">
      <w:pPr>
        <w:rPr>
          <w:rFonts w:asciiTheme="minorHAnsi" w:hAnsiTheme="minorHAnsi" w:cstheme="minorHAnsi"/>
          <w:sz w:val="20"/>
        </w:rPr>
      </w:pPr>
    </w:p>
    <w:p w:rsidR="00E13061" w:rsidRDefault="00E13061" w:rsidP="006C7608">
      <w:pPr>
        <w:rPr>
          <w:rFonts w:asciiTheme="minorHAnsi" w:hAnsiTheme="minorHAnsi" w:cstheme="minorHAnsi"/>
          <w:sz w:val="20"/>
        </w:rPr>
      </w:pPr>
    </w:p>
    <w:p w:rsidR="00E13061" w:rsidRDefault="00E13061" w:rsidP="006C7608">
      <w:pPr>
        <w:rPr>
          <w:rFonts w:asciiTheme="minorHAnsi" w:hAnsiTheme="minorHAnsi" w:cstheme="minorHAnsi"/>
          <w:sz w:val="20"/>
        </w:rPr>
      </w:pPr>
    </w:p>
    <w:p w:rsidR="00E13061" w:rsidRDefault="00E13061" w:rsidP="006C7608">
      <w:pPr>
        <w:rPr>
          <w:rFonts w:asciiTheme="minorHAnsi" w:hAnsiTheme="minorHAnsi" w:cstheme="minorHAnsi"/>
          <w:sz w:val="20"/>
        </w:rPr>
      </w:pPr>
    </w:p>
    <w:p w:rsidR="00E13061" w:rsidRDefault="00E13061" w:rsidP="006C7608">
      <w:pPr>
        <w:rPr>
          <w:rFonts w:asciiTheme="minorHAnsi" w:hAnsiTheme="minorHAnsi" w:cstheme="minorHAnsi"/>
          <w:sz w:val="20"/>
        </w:rPr>
      </w:pPr>
    </w:p>
    <w:p w:rsidR="00E13061" w:rsidRDefault="00E13061" w:rsidP="006C7608">
      <w:pPr>
        <w:rPr>
          <w:rFonts w:asciiTheme="minorHAnsi" w:hAnsiTheme="minorHAnsi" w:cstheme="minorHAnsi"/>
          <w:sz w:val="20"/>
        </w:rPr>
      </w:pPr>
    </w:p>
    <w:p w:rsidR="00E13061" w:rsidRPr="006C5524" w:rsidRDefault="00E13061" w:rsidP="006C7608">
      <w:pPr>
        <w:rPr>
          <w:rFonts w:asciiTheme="minorHAnsi" w:hAnsiTheme="minorHAnsi" w:cstheme="minorHAnsi"/>
          <w:sz w:val="20"/>
        </w:rPr>
      </w:pPr>
    </w:p>
    <w:p w:rsidR="006C7608" w:rsidRPr="00623FAE" w:rsidRDefault="006C7608" w:rsidP="006C7608">
      <w:pPr>
        <w:rPr>
          <w:rFonts w:asciiTheme="minorHAnsi" w:hAnsiTheme="minorHAnsi" w:cstheme="minorHAnsi"/>
          <w:b/>
          <w:sz w:val="20"/>
        </w:rPr>
      </w:pPr>
      <w:r w:rsidRPr="00623FAE">
        <w:rPr>
          <w:rFonts w:asciiTheme="minorHAnsi" w:hAnsiTheme="minorHAnsi" w:cstheme="minorHAnsi"/>
          <w:b/>
          <w:sz w:val="20"/>
        </w:rPr>
        <w:t>Configuration du routeur</w:t>
      </w:r>
    </w:p>
    <w:p w:rsidR="006C7608" w:rsidRPr="006C5524" w:rsidRDefault="006C7608" w:rsidP="006C7608">
      <w:pPr>
        <w:ind w:right="260"/>
        <w:rPr>
          <w:rFonts w:asciiTheme="minorHAnsi" w:hAnsiTheme="minorHAnsi" w:cstheme="minorHAnsi"/>
          <w:sz w:val="20"/>
        </w:rPr>
      </w:pPr>
      <w:r w:rsidRPr="006C5524">
        <w:rPr>
          <w:rFonts w:asciiTheme="minorHAnsi" w:hAnsiTheme="minorHAnsi" w:cstheme="minorHAnsi"/>
          <w:sz w:val="20"/>
        </w:rPr>
        <w:t xml:space="preserve">Au niveau du routeur il est nécessaire de fournir 2 adresses : une pour l'interface réseau relié au réseau R1 et une pour l'interface réseau reliée au réseau R2 </w:t>
      </w:r>
    </w:p>
    <w:p w:rsidR="006C7608" w:rsidRPr="006C5524" w:rsidRDefault="006C7608" w:rsidP="006C7608">
      <w:pPr>
        <w:ind w:right="260"/>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709440" behindDoc="0" locked="0" layoutInCell="1" allowOverlap="1" wp14:anchorId="0C1DAD28" wp14:editId="69889785">
                <wp:simplePos x="0" y="0"/>
                <wp:positionH relativeFrom="column">
                  <wp:posOffset>554355</wp:posOffset>
                </wp:positionH>
                <wp:positionV relativeFrom="paragraph">
                  <wp:posOffset>14605</wp:posOffset>
                </wp:positionV>
                <wp:extent cx="410845" cy="586105"/>
                <wp:effectExtent l="0" t="0" r="33655" b="23495"/>
                <wp:wrapNone/>
                <wp:docPr id="94"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0845" cy="58610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54849E" id="Line 32"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65pt,1.15pt" to="76pt,4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">
                <v:stroke endarrow="block"/>
                <o:lock v:ext="edit" shapetype="f"/>
              </v:line>
            </w:pict>
          </mc:Fallback>
        </mc:AlternateContent>
      </w:r>
      <w:r w:rsidRPr="006C5524">
        <w:rPr>
          <w:rFonts w:asciiTheme="minorHAnsi" w:hAnsiTheme="minorHAnsi" w:cstheme="minorHAnsi"/>
          <w:noProof/>
          <w:sz w:val="20"/>
        </w:rPr>
        <mc:AlternateContent>
          <mc:Choice Requires="wps">
            <w:drawing>
              <wp:anchor distT="0" distB="0" distL="114300" distR="114300" simplePos="0" relativeHeight="251710464" behindDoc="0" locked="0" layoutInCell="1" allowOverlap="1" wp14:anchorId="3829A7CD" wp14:editId="31173F30">
                <wp:simplePos x="0" y="0"/>
                <wp:positionH relativeFrom="column">
                  <wp:posOffset>2108200</wp:posOffset>
                </wp:positionH>
                <wp:positionV relativeFrom="paragraph">
                  <wp:posOffset>22225</wp:posOffset>
                </wp:positionV>
                <wp:extent cx="1479550" cy="549275"/>
                <wp:effectExtent l="25400" t="0" r="6350" b="34925"/>
                <wp:wrapNone/>
                <wp:docPr id="95"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479550" cy="54927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2DDC00" id="Line 33"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6pt,1.75pt" to="282.5pt,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">
                <v:stroke endarrow="block"/>
                <o:lock v:ext="edit" shapetype="f"/>
              </v:line>
            </w:pict>
          </mc:Fallback>
        </mc:AlternateContent>
      </w:r>
    </w:p>
    <w:p w:rsidR="006C7608" w:rsidRPr="006C5524" w:rsidRDefault="006C7608" w:rsidP="006C7608">
      <w:pP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711488" behindDoc="0" locked="0" layoutInCell="1" allowOverlap="1" wp14:anchorId="63DFD480" wp14:editId="1CE817F5">
                <wp:simplePos x="0" y="0"/>
                <wp:positionH relativeFrom="column">
                  <wp:posOffset>4856215</wp:posOffset>
                </wp:positionH>
                <wp:positionV relativeFrom="paragraph">
                  <wp:posOffset>1301219</wp:posOffset>
                </wp:positionV>
                <wp:extent cx="356716" cy="572756"/>
                <wp:effectExtent l="0" t="25400" r="37465" b="12065"/>
                <wp:wrapNone/>
                <wp:docPr id="96"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56716" cy="572756"/>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AA0ACF" id="Line 34"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4pt,102.45pt" to="410.5pt,147.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">
                <v:stroke endarrow="block"/>
                <o:lock v:ext="edit" shapetype="f"/>
              </v:line>
            </w:pict>
          </mc:Fallback>
        </mc:AlternateContent>
      </w:r>
      <w:r w:rsidRPr="006C5524">
        <w:rPr>
          <w:rFonts w:asciiTheme="minorHAnsi" w:hAnsiTheme="minorHAnsi" w:cstheme="minorHAnsi"/>
          <w:noProof/>
          <w:sz w:val="20"/>
        </w:rPr>
        <w:drawing>
          <wp:inline distT="0" distB="0" distL="0" distR="0" wp14:anchorId="0EEBC33C" wp14:editId="05AD953D">
            <wp:extent cx="6642735" cy="1734820"/>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2735" cy="1734820"/>
                    </a:xfrm>
                    <a:prstGeom prst="rect">
                      <a:avLst/>
                    </a:prstGeom>
                    <a:solidFill>
                      <a:srgbClr val="FFFFFF"/>
                    </a:solidFill>
                    <a:ln>
                      <a:noFill/>
                    </a:ln>
                  </pic:spPr>
                </pic:pic>
              </a:graphicData>
            </a:graphic>
          </wp:inline>
        </w:drawing>
      </w:r>
    </w:p>
    <w:p w:rsidR="006C7608" w:rsidRPr="006C5524" w:rsidRDefault="006C7608" w:rsidP="006C7608">
      <w:pPr>
        <w:rPr>
          <w:rFonts w:asciiTheme="minorHAnsi" w:hAnsiTheme="minorHAnsi" w:cstheme="minorHAnsi"/>
          <w:sz w:val="20"/>
        </w:rPr>
      </w:pPr>
    </w:p>
    <w:p w:rsidR="006C7608" w:rsidRDefault="006C7608" w:rsidP="006C7608">
      <w:pPr>
        <w:rPr>
          <w:rFonts w:asciiTheme="minorHAnsi" w:hAnsiTheme="minorHAnsi" w:cstheme="minorHAnsi"/>
          <w:sz w:val="20"/>
        </w:rPr>
      </w:pPr>
      <w:r w:rsidRPr="006C5524">
        <w:rPr>
          <w:rFonts w:asciiTheme="minorHAnsi" w:hAnsiTheme="minorHAnsi" w:cstheme="minorHAnsi"/>
          <w:sz w:val="20"/>
        </w:rPr>
        <w:t xml:space="preserve">Sélectionner </w:t>
      </w:r>
      <w:proofErr w:type="spellStart"/>
      <w:r w:rsidRPr="006C5524">
        <w:rPr>
          <w:rFonts w:asciiTheme="minorHAnsi" w:hAnsiTheme="minorHAnsi" w:cstheme="minorHAnsi"/>
          <w:sz w:val="20"/>
        </w:rPr>
        <w:t>Automatic</w:t>
      </w:r>
      <w:proofErr w:type="spellEnd"/>
      <w:r w:rsidRPr="006C5524">
        <w:rPr>
          <w:rFonts w:asciiTheme="minorHAnsi" w:hAnsiTheme="minorHAnsi" w:cstheme="minorHAnsi"/>
          <w:sz w:val="20"/>
        </w:rPr>
        <w:t xml:space="preserve"> </w:t>
      </w:r>
      <w:proofErr w:type="spellStart"/>
      <w:r w:rsidRPr="006C5524">
        <w:rPr>
          <w:rFonts w:asciiTheme="minorHAnsi" w:hAnsiTheme="minorHAnsi" w:cstheme="minorHAnsi"/>
          <w:sz w:val="20"/>
        </w:rPr>
        <w:t>Routing</w:t>
      </w:r>
      <w:proofErr w:type="spellEnd"/>
      <w:r w:rsidRPr="006C5524">
        <w:rPr>
          <w:rFonts w:asciiTheme="minorHAnsi" w:hAnsiTheme="minorHAnsi" w:cstheme="minorHAnsi"/>
          <w:sz w:val="20"/>
        </w:rPr>
        <w:t xml:space="preserve"> afin que le routeur gère automatiquement les tables de routages</w:t>
      </w:r>
    </w:p>
    <w:p w:rsidR="0052435F" w:rsidRDefault="0052435F" w:rsidP="006C7608">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p>
    <w:p w:rsidR="000415AC" w:rsidRPr="006C5524" w:rsidRDefault="00E13061" w:rsidP="000415AC">
      <w:pP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723776" behindDoc="0" locked="0" layoutInCell="1" allowOverlap="1" wp14:anchorId="67D9255B" wp14:editId="107B0162">
                <wp:simplePos x="0" y="0"/>
                <wp:positionH relativeFrom="column">
                  <wp:posOffset>2248668</wp:posOffset>
                </wp:positionH>
                <wp:positionV relativeFrom="paragraph">
                  <wp:posOffset>242429</wp:posOffset>
                </wp:positionV>
                <wp:extent cx="2798466" cy="894925"/>
                <wp:effectExtent l="0" t="0" r="46355" b="45085"/>
                <wp:wrapNone/>
                <wp:docPr id="107"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798466" cy="894925"/>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DE010D" id="Line 34"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05pt,19.1pt" to="397.4pt,8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">
                <v:stroke endarrow="block"/>
                <o:lock v:ext="edit" shapetype="f"/>
              </v:line>
            </w:pict>
          </mc:Fallback>
        </mc:AlternateContent>
      </w:r>
      <w:r w:rsidR="000415AC" w:rsidRPr="006C5524">
        <w:rPr>
          <w:rFonts w:asciiTheme="minorHAnsi" w:hAnsiTheme="minorHAnsi" w:cstheme="minorHAnsi"/>
          <w:noProof/>
          <w:sz w:val="20"/>
        </w:rPr>
        <w:drawing>
          <wp:anchor distT="0" distB="0" distL="133350" distR="118745" simplePos="0" relativeHeight="251628542" behindDoc="1" locked="0" layoutInCell="1" allowOverlap="1" wp14:anchorId="126D1DD4" wp14:editId="7F1E180B">
            <wp:simplePos x="0" y="0"/>
            <wp:positionH relativeFrom="column">
              <wp:posOffset>4002105</wp:posOffset>
            </wp:positionH>
            <wp:positionV relativeFrom="paragraph">
              <wp:posOffset>-133762</wp:posOffset>
            </wp:positionV>
            <wp:extent cx="2604770" cy="1652270"/>
            <wp:effectExtent l="0" t="0" r="0" b="0"/>
            <wp:wrapSquare wrapText="bothSides"/>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04770" cy="16522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0415AC" w:rsidRPr="006C5524">
        <w:rPr>
          <w:rFonts w:asciiTheme="minorHAnsi" w:hAnsiTheme="minorHAnsi" w:cstheme="minorHAnsi"/>
          <w:sz w:val="20"/>
        </w:rPr>
        <w:t>Pour chaque machine du réseau R1, renseigner l'adresse du routeur R1 dans le champ " Gateway" : "Passerelle".</w:t>
      </w:r>
    </w:p>
    <w:p w:rsidR="000415AC" w:rsidRPr="006C5524" w:rsidRDefault="000415AC" w:rsidP="000415AC">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r w:rsidRPr="006C5524">
        <w:rPr>
          <w:rFonts w:asciiTheme="minorHAnsi" w:hAnsiTheme="minorHAnsi" w:cstheme="minorHAnsi"/>
          <w:sz w:val="20"/>
        </w:rPr>
        <w:t>Idem pour le réseau R2</w:t>
      </w:r>
    </w:p>
    <w:p w:rsidR="000415AC" w:rsidRPr="006C5524" w:rsidRDefault="000415AC" w:rsidP="000415AC">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r w:rsidRPr="006C5524">
        <w:rPr>
          <w:rFonts w:asciiTheme="minorHAnsi" w:hAnsiTheme="minorHAnsi" w:cstheme="minorHAnsi"/>
          <w:noProof/>
          <w:sz w:val="20"/>
        </w:rPr>
        <w:drawing>
          <wp:anchor distT="0" distB="0" distL="133350" distR="114935" simplePos="0" relativeHeight="251716608" behindDoc="1" locked="0" layoutInCell="1" allowOverlap="1" wp14:anchorId="4684DFF7" wp14:editId="7290DC85">
            <wp:simplePos x="0" y="0"/>
            <wp:positionH relativeFrom="column">
              <wp:posOffset>3175</wp:posOffset>
            </wp:positionH>
            <wp:positionV relativeFrom="paragraph">
              <wp:posOffset>518160</wp:posOffset>
            </wp:positionV>
            <wp:extent cx="3313430" cy="898525"/>
            <wp:effectExtent l="0" t="0" r="0" b="0"/>
            <wp:wrapTight wrapText="bothSides">
              <wp:wrapPolygon edited="0">
                <wp:start x="0" y="0"/>
                <wp:lineTo x="0" y="21371"/>
                <wp:lineTo x="21525" y="21371"/>
                <wp:lineTo x="21525" y="0"/>
                <wp:lineTo x="0" y="0"/>
              </wp:wrapPolygon>
            </wp:wrapTight>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3430" cy="898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C5524">
        <w:rPr>
          <w:rFonts w:asciiTheme="minorHAnsi" w:hAnsiTheme="minorHAnsi" w:cstheme="minorHAnsi"/>
          <w:noProof/>
          <w:sz w:val="20"/>
        </w:rPr>
        <w:drawing>
          <wp:anchor distT="0" distB="0" distL="133350" distR="114300" simplePos="0" relativeHeight="251717632" behindDoc="1" locked="0" layoutInCell="1" allowOverlap="1" wp14:anchorId="3A68D9B2" wp14:editId="63745369">
            <wp:simplePos x="0" y="0"/>
            <wp:positionH relativeFrom="column">
              <wp:posOffset>3338830</wp:posOffset>
            </wp:positionH>
            <wp:positionV relativeFrom="paragraph">
              <wp:posOffset>518160</wp:posOffset>
            </wp:positionV>
            <wp:extent cx="3380105" cy="898525"/>
            <wp:effectExtent l="0" t="0" r="0" b="0"/>
            <wp:wrapTight wrapText="bothSides">
              <wp:wrapPolygon edited="0">
                <wp:start x="0" y="0"/>
                <wp:lineTo x="0" y="21371"/>
                <wp:lineTo x="21507" y="21371"/>
                <wp:lineTo x="21507" y="0"/>
                <wp:lineTo x="0" y="0"/>
              </wp:wrapPolygon>
            </wp:wrapTight>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0105" cy="898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C5524">
        <w:rPr>
          <w:rFonts w:asciiTheme="minorHAnsi" w:hAnsiTheme="minorHAnsi" w:cstheme="minorHAnsi"/>
          <w:sz w:val="20"/>
        </w:rPr>
        <w:t xml:space="preserve">Nous pouvons tester le fonctionnement du réseau en faisant un </w:t>
      </w:r>
      <w:proofErr w:type="spellStart"/>
      <w:r w:rsidRPr="006C5524">
        <w:rPr>
          <w:rFonts w:asciiTheme="minorHAnsi" w:hAnsiTheme="minorHAnsi" w:cstheme="minorHAnsi"/>
          <w:sz w:val="20"/>
        </w:rPr>
        <w:t>ping</w:t>
      </w:r>
      <w:proofErr w:type="spellEnd"/>
      <w:r w:rsidRPr="006C5524">
        <w:rPr>
          <w:rFonts w:asciiTheme="minorHAnsi" w:hAnsiTheme="minorHAnsi" w:cstheme="minorHAnsi"/>
          <w:sz w:val="20"/>
        </w:rPr>
        <w:t xml:space="preserve"> entre 2 machines appartenant ou non au même réseau</w:t>
      </w:r>
    </w:p>
    <w:p w:rsidR="000415AC" w:rsidRPr="006C5524" w:rsidRDefault="000415AC" w:rsidP="000415AC">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r w:rsidRPr="006C5524">
        <w:rPr>
          <w:rFonts w:asciiTheme="minorHAnsi" w:hAnsiTheme="minorHAnsi" w:cstheme="minorHAnsi"/>
          <w:sz w:val="20"/>
        </w:rPr>
        <w:t xml:space="preserve">La commande </w:t>
      </w:r>
      <w:proofErr w:type="spellStart"/>
      <w:r w:rsidRPr="006C5524">
        <w:rPr>
          <w:rFonts w:asciiTheme="minorHAnsi" w:hAnsiTheme="minorHAnsi" w:cstheme="minorHAnsi"/>
          <w:sz w:val="20"/>
        </w:rPr>
        <w:t>traceroute</w:t>
      </w:r>
      <w:proofErr w:type="spellEnd"/>
      <w:r w:rsidRPr="006C5524">
        <w:rPr>
          <w:rFonts w:asciiTheme="minorHAnsi" w:hAnsiTheme="minorHAnsi" w:cstheme="minorHAnsi"/>
          <w:sz w:val="20"/>
        </w:rPr>
        <w:t xml:space="preserve"> permet de suivre le chemin emprunté par un paquet entre 2 machines </w:t>
      </w:r>
      <w:proofErr w:type="gramStart"/>
      <w:r w:rsidRPr="006C5524">
        <w:rPr>
          <w:rFonts w:asciiTheme="minorHAnsi" w:hAnsiTheme="minorHAnsi" w:cstheme="minorHAnsi"/>
          <w:sz w:val="20"/>
        </w:rPr>
        <w:t>( M</w:t>
      </w:r>
      <w:proofErr w:type="gramEnd"/>
      <w:r w:rsidRPr="006C5524">
        <w:rPr>
          <w:rFonts w:asciiTheme="minorHAnsi" w:hAnsiTheme="minorHAnsi" w:cstheme="minorHAnsi"/>
          <w:sz w:val="20"/>
        </w:rPr>
        <w:t>1 à M4)</w:t>
      </w:r>
    </w:p>
    <w:p w:rsidR="000415AC" w:rsidRPr="006C5524" w:rsidRDefault="000415AC" w:rsidP="000415AC">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r w:rsidRPr="006C5524">
        <w:rPr>
          <w:rFonts w:asciiTheme="minorHAnsi" w:hAnsiTheme="minorHAnsi" w:cstheme="minorHAnsi"/>
          <w:noProof/>
          <w:sz w:val="20"/>
        </w:rPr>
        <w:drawing>
          <wp:anchor distT="0" distB="0" distL="133350" distR="115570" simplePos="0" relativeHeight="251718656" behindDoc="0" locked="0" layoutInCell="1" allowOverlap="1" wp14:anchorId="00B0C382" wp14:editId="1848F5F8">
            <wp:simplePos x="0" y="0"/>
            <wp:positionH relativeFrom="column">
              <wp:posOffset>2707005</wp:posOffset>
            </wp:positionH>
            <wp:positionV relativeFrom="paragraph">
              <wp:posOffset>98425</wp:posOffset>
            </wp:positionV>
            <wp:extent cx="3560445" cy="1008380"/>
            <wp:effectExtent l="0" t="0" r="0" b="0"/>
            <wp:wrapSquare wrapText="bothSides"/>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0445" cy="10083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415AC" w:rsidRPr="006C5524" w:rsidRDefault="000415AC" w:rsidP="000415AC">
      <w:pPr>
        <w:jc w:val="cente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719680" behindDoc="0" locked="0" layoutInCell="1" allowOverlap="1" wp14:anchorId="4210F739" wp14:editId="1FE919AB">
                <wp:simplePos x="0" y="0"/>
                <wp:positionH relativeFrom="column">
                  <wp:posOffset>1653540</wp:posOffset>
                </wp:positionH>
                <wp:positionV relativeFrom="paragraph">
                  <wp:posOffset>112395</wp:posOffset>
                </wp:positionV>
                <wp:extent cx="1157605" cy="168910"/>
                <wp:effectExtent l="0" t="0" r="36195" b="46990"/>
                <wp:wrapNone/>
                <wp:docPr id="101"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57605" cy="16891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20C3FF" id="Line 35"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2pt,8.85pt" to="221.35pt,2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">
                <v:stroke endarrow="block"/>
                <o:lock v:ext="edit" shapetype="f"/>
              </v:line>
            </w:pict>
          </mc:Fallback>
        </mc:AlternateContent>
      </w:r>
      <w:r w:rsidRPr="006C5524">
        <w:rPr>
          <w:rFonts w:asciiTheme="minorHAnsi" w:hAnsiTheme="minorHAnsi" w:cstheme="minorHAnsi"/>
          <w:sz w:val="20"/>
        </w:rPr>
        <w:t>Routeur</w:t>
      </w:r>
    </w:p>
    <w:p w:rsidR="000415AC" w:rsidRPr="006C5524" w:rsidRDefault="000415AC" w:rsidP="000415AC">
      <w:pPr>
        <w:jc w:val="center"/>
        <w:rPr>
          <w:rFonts w:asciiTheme="minorHAnsi" w:hAnsiTheme="minorHAnsi" w:cstheme="minorHAnsi"/>
          <w:sz w:val="20"/>
        </w:rPr>
      </w:pPr>
    </w:p>
    <w:p w:rsidR="000415AC" w:rsidRPr="006C5524" w:rsidRDefault="000415AC" w:rsidP="000415AC">
      <w:pPr>
        <w:jc w:val="center"/>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720704" behindDoc="0" locked="0" layoutInCell="1" allowOverlap="1" wp14:anchorId="4C8A69B8" wp14:editId="7506A550">
                <wp:simplePos x="0" y="0"/>
                <wp:positionH relativeFrom="column">
                  <wp:posOffset>1741170</wp:posOffset>
                </wp:positionH>
                <wp:positionV relativeFrom="paragraph">
                  <wp:posOffset>60325</wp:posOffset>
                </wp:positionV>
                <wp:extent cx="1084580" cy="44450"/>
                <wp:effectExtent l="0" t="63500" r="0" b="31750"/>
                <wp:wrapNone/>
                <wp:docPr id="102"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1084580" cy="4445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E1757" id="Line 36" o:spid="_x0000_s1026" style="position:absolute;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1pt,4.75pt" to="222.5pt,8.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">
                <v:stroke endarrow="block"/>
                <o:lock v:ext="edit" shapetype="f"/>
              </v:line>
            </w:pict>
          </mc:Fallback>
        </mc:AlternateContent>
      </w:r>
      <w:r w:rsidRPr="006C5524">
        <w:rPr>
          <w:rFonts w:asciiTheme="minorHAnsi" w:hAnsiTheme="minorHAnsi" w:cstheme="minorHAnsi"/>
          <w:sz w:val="20"/>
        </w:rPr>
        <w:t>Machine M4</w:t>
      </w:r>
    </w:p>
    <w:p w:rsidR="000415AC" w:rsidRPr="006C5524" w:rsidRDefault="000415AC" w:rsidP="000415AC">
      <w:pPr>
        <w:rPr>
          <w:rFonts w:asciiTheme="minorHAnsi" w:hAnsiTheme="minorHAnsi" w:cstheme="minorHAnsi"/>
          <w:sz w:val="20"/>
        </w:rPr>
      </w:pPr>
    </w:p>
    <w:p w:rsidR="000415AC" w:rsidRPr="006C5524" w:rsidRDefault="000415AC" w:rsidP="000415AC">
      <w:pPr>
        <w:rPr>
          <w:rFonts w:asciiTheme="minorHAnsi" w:hAnsiTheme="minorHAnsi" w:cstheme="minorHAnsi"/>
          <w:sz w:val="20"/>
        </w:rPr>
      </w:pPr>
    </w:p>
    <w:p w:rsidR="0052435F" w:rsidRDefault="0052435F" w:rsidP="006C7608">
      <w:pPr>
        <w:rPr>
          <w:rFonts w:asciiTheme="minorHAnsi" w:hAnsiTheme="minorHAnsi" w:cstheme="minorHAnsi"/>
          <w:sz w:val="20"/>
        </w:rPr>
      </w:pPr>
    </w:p>
    <w:p w:rsidR="000125D7" w:rsidRDefault="000125D7" w:rsidP="000125D7">
      <w:pPr>
        <w:rPr>
          <w:rFonts w:asciiTheme="minorHAnsi" w:hAnsiTheme="minorHAnsi" w:cstheme="minorHAnsi"/>
          <w:sz w:val="20"/>
        </w:rPr>
      </w:pPr>
    </w:p>
    <w:p w:rsidR="000125D7" w:rsidRPr="000125D7" w:rsidRDefault="000125D7" w:rsidP="000125D7">
      <w:pPr>
        <w:pBdr>
          <w:top w:val="single" w:sz="4" w:space="1" w:color="auto"/>
          <w:left w:val="single" w:sz="4" w:space="4" w:color="auto"/>
          <w:bottom w:val="single" w:sz="4" w:space="1" w:color="auto"/>
          <w:right w:val="single" w:sz="4" w:space="4" w:color="auto"/>
        </w:pBdr>
        <w:rPr>
          <w:rFonts w:asciiTheme="minorHAnsi" w:hAnsiTheme="minorHAnsi" w:cstheme="minorHAnsi"/>
          <w:b/>
          <w:sz w:val="20"/>
        </w:rPr>
      </w:pPr>
      <w:r w:rsidRPr="000125D7">
        <w:rPr>
          <w:rFonts w:asciiTheme="minorHAnsi" w:hAnsiTheme="minorHAnsi" w:cstheme="minorHAnsi"/>
          <w:b/>
          <w:sz w:val="20"/>
        </w:rPr>
        <w:t>Crée</w:t>
      </w:r>
      <w:r w:rsidRPr="000125D7">
        <w:rPr>
          <w:rFonts w:asciiTheme="minorHAnsi" w:hAnsiTheme="minorHAnsi" w:cstheme="minorHAnsi"/>
          <w:b/>
          <w:sz w:val="20"/>
        </w:rPr>
        <w:t>r</w:t>
      </w:r>
      <w:r w:rsidRPr="000125D7">
        <w:rPr>
          <w:rFonts w:asciiTheme="minorHAnsi" w:hAnsiTheme="minorHAnsi" w:cstheme="minorHAnsi"/>
          <w:b/>
          <w:sz w:val="20"/>
        </w:rPr>
        <w:t xml:space="preserve"> 3 réseaux de 3 machines chacun. Ces 3 réseaux seront reliés par un routeur. </w:t>
      </w:r>
    </w:p>
    <w:p w:rsidR="000125D7" w:rsidRPr="000125D7" w:rsidRDefault="000125D7" w:rsidP="000125D7">
      <w:pPr>
        <w:pBdr>
          <w:top w:val="single" w:sz="4" w:space="1" w:color="auto"/>
          <w:left w:val="single" w:sz="4" w:space="4" w:color="auto"/>
          <w:bottom w:val="single" w:sz="4" w:space="1" w:color="auto"/>
          <w:right w:val="single" w:sz="4" w:space="4" w:color="auto"/>
        </w:pBdr>
        <w:rPr>
          <w:rFonts w:asciiTheme="minorHAnsi" w:hAnsiTheme="minorHAnsi" w:cstheme="minorHAnsi"/>
          <w:b/>
          <w:sz w:val="20"/>
        </w:rPr>
      </w:pPr>
      <w:r w:rsidRPr="000125D7">
        <w:rPr>
          <w:rFonts w:asciiTheme="minorHAnsi" w:hAnsiTheme="minorHAnsi" w:cstheme="minorHAnsi"/>
          <w:b/>
          <w:sz w:val="20"/>
        </w:rPr>
        <w:t xml:space="preserve">Après avoir effectué toutes les opérations de configuration nécessaires, effectuez un </w:t>
      </w:r>
      <w:proofErr w:type="spellStart"/>
      <w:r w:rsidRPr="000125D7">
        <w:rPr>
          <w:rFonts w:asciiTheme="minorHAnsi" w:hAnsiTheme="minorHAnsi" w:cstheme="minorHAnsi"/>
          <w:b/>
          <w:sz w:val="20"/>
        </w:rPr>
        <w:t>ping</w:t>
      </w:r>
      <w:proofErr w:type="spellEnd"/>
      <w:r w:rsidRPr="000125D7">
        <w:rPr>
          <w:rFonts w:asciiTheme="minorHAnsi" w:hAnsiTheme="minorHAnsi" w:cstheme="minorHAnsi"/>
          <w:b/>
          <w:sz w:val="20"/>
        </w:rPr>
        <w:t xml:space="preserve"> entre deux machines de deux réseaux différents afin de vérifier le bon fonctionnement.</w:t>
      </w:r>
    </w:p>
    <w:p w:rsidR="000125D7" w:rsidRPr="000125D7" w:rsidRDefault="000125D7" w:rsidP="000125D7">
      <w:pPr>
        <w:pBdr>
          <w:top w:val="single" w:sz="4" w:space="1" w:color="auto"/>
          <w:left w:val="single" w:sz="4" w:space="4" w:color="auto"/>
          <w:bottom w:val="single" w:sz="4" w:space="1" w:color="auto"/>
          <w:right w:val="single" w:sz="4" w:space="4" w:color="auto"/>
        </w:pBdr>
        <w:rPr>
          <w:rFonts w:asciiTheme="minorHAnsi" w:hAnsiTheme="minorHAnsi" w:cstheme="minorHAnsi"/>
          <w:b/>
          <w:sz w:val="20"/>
        </w:rPr>
      </w:pPr>
      <w:r w:rsidRPr="000125D7">
        <w:rPr>
          <w:rFonts w:asciiTheme="minorHAnsi" w:hAnsiTheme="minorHAnsi" w:cstheme="minorHAnsi"/>
          <w:b/>
          <w:sz w:val="20"/>
        </w:rPr>
        <w:t xml:space="preserve">Réaliser un </w:t>
      </w:r>
      <w:r>
        <w:rPr>
          <w:rFonts w:asciiTheme="minorHAnsi" w:hAnsiTheme="minorHAnsi" w:cstheme="minorHAnsi"/>
          <w:b/>
          <w:sz w:val="20"/>
        </w:rPr>
        <w:t>« </w:t>
      </w:r>
      <w:proofErr w:type="spellStart"/>
      <w:r w:rsidRPr="000125D7">
        <w:rPr>
          <w:rFonts w:asciiTheme="minorHAnsi" w:hAnsiTheme="minorHAnsi" w:cstheme="minorHAnsi"/>
          <w:b/>
          <w:sz w:val="20"/>
        </w:rPr>
        <w:t>traceroute</w:t>
      </w:r>
      <w:proofErr w:type="spellEnd"/>
      <w:r>
        <w:rPr>
          <w:rFonts w:asciiTheme="minorHAnsi" w:hAnsiTheme="minorHAnsi" w:cstheme="minorHAnsi"/>
          <w:b/>
          <w:sz w:val="20"/>
        </w:rPr>
        <w:t> »</w:t>
      </w:r>
      <w:r w:rsidRPr="000125D7">
        <w:rPr>
          <w:rFonts w:asciiTheme="minorHAnsi" w:hAnsiTheme="minorHAnsi" w:cstheme="minorHAnsi"/>
          <w:b/>
          <w:sz w:val="20"/>
        </w:rPr>
        <w:t xml:space="preserve"> entre la machine M1 et la machine M9 afin d'identifier par quel routeur passent les paquets.</w:t>
      </w:r>
    </w:p>
    <w:p w:rsidR="000415AC" w:rsidRDefault="000125D7" w:rsidP="000125D7">
      <w:pPr>
        <w:pBdr>
          <w:top w:val="single" w:sz="4" w:space="1" w:color="auto"/>
          <w:left w:val="single" w:sz="4" w:space="4" w:color="auto"/>
          <w:bottom w:val="single" w:sz="4" w:space="1" w:color="auto"/>
          <w:right w:val="single" w:sz="4" w:space="4" w:color="auto"/>
        </w:pBdr>
        <w:rPr>
          <w:rFonts w:asciiTheme="minorHAnsi" w:hAnsiTheme="minorHAnsi" w:cstheme="minorHAnsi"/>
          <w:sz w:val="20"/>
        </w:rPr>
      </w:pPr>
      <w:r w:rsidRPr="000125D7">
        <w:rPr>
          <w:rFonts w:asciiTheme="minorHAnsi" w:hAnsiTheme="minorHAnsi" w:cstheme="minorHAnsi"/>
          <w:b/>
          <w:sz w:val="20"/>
        </w:rPr>
        <w:t>Enregistrer votre travail.</w:t>
      </w:r>
    </w:p>
    <w:p w:rsidR="000125D7" w:rsidRDefault="000125D7">
      <w:pPr>
        <w:rPr>
          <w:rFonts w:asciiTheme="minorHAnsi" w:hAnsiTheme="minorHAnsi" w:cstheme="minorHAnsi"/>
          <w:sz w:val="20"/>
        </w:rPr>
      </w:pPr>
    </w:p>
    <w:p w:rsidR="000125D7" w:rsidRPr="006C5524" w:rsidRDefault="000125D7" w:rsidP="000125D7">
      <w:pPr>
        <w:pStyle w:val="Titre1"/>
      </w:pPr>
      <w:bookmarkStart w:id="4" w:name="_Toc28968344"/>
      <w:r>
        <w:t>Activité 4 : Paramétrer un réseau complexe</w:t>
      </w:r>
      <w:bookmarkEnd w:id="4"/>
    </w:p>
    <w:p w:rsidR="00DF2649" w:rsidRPr="006C5524" w:rsidRDefault="00DF2649">
      <w:pPr>
        <w:rPr>
          <w:rFonts w:asciiTheme="minorHAnsi" w:hAnsiTheme="minorHAnsi" w:cstheme="minorHAnsi"/>
          <w:sz w:val="20"/>
        </w:rPr>
      </w:pPr>
      <w:r w:rsidRPr="006C5524">
        <w:rPr>
          <w:rFonts w:asciiTheme="minorHAnsi" w:hAnsiTheme="minorHAnsi" w:cstheme="minorHAnsi"/>
          <w:sz w:val="20"/>
        </w:rPr>
        <w:t>Ci-dessous une architecture constituée de 6 réseaux composés de 2 ou 3 machines et reliés entre eux par plusieurs routeurs.</w:t>
      </w:r>
    </w:p>
    <w:p w:rsidR="00DF2649" w:rsidRPr="006C5524" w:rsidRDefault="00DF2649">
      <w:pPr>
        <w:rPr>
          <w:rFonts w:asciiTheme="minorHAnsi" w:hAnsiTheme="minorHAnsi" w:cstheme="minorHAnsi"/>
          <w:sz w:val="20"/>
        </w:rPr>
      </w:pPr>
    </w:p>
    <w:p w:rsidR="00DF2649" w:rsidRPr="000125D7" w:rsidRDefault="00C06DDA" w:rsidP="000125D7">
      <w:pPr>
        <w:jc w:val="center"/>
        <w:rPr>
          <w:rFonts w:asciiTheme="minorHAnsi" w:hAnsiTheme="minorHAnsi" w:cstheme="minorHAnsi"/>
          <w:sz w:val="20"/>
        </w:rPr>
      </w:pPr>
      <w:r w:rsidRPr="006C5524">
        <w:rPr>
          <w:rFonts w:asciiTheme="minorHAnsi" w:hAnsiTheme="minorHAnsi" w:cstheme="minorHAnsi"/>
          <w:noProof/>
          <w:sz w:val="20"/>
        </w:rPr>
        <w:drawing>
          <wp:inline distT="0" distB="0" distL="0" distR="0">
            <wp:extent cx="4759960" cy="3926840"/>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9960" cy="3926840"/>
                    </a:xfrm>
                    <a:prstGeom prst="rect">
                      <a:avLst/>
                    </a:prstGeom>
                    <a:solidFill>
                      <a:srgbClr val="FFFFFF"/>
                    </a:solidFill>
                    <a:ln>
                      <a:noFill/>
                    </a:ln>
                  </pic:spPr>
                </pic:pic>
              </a:graphicData>
            </a:graphic>
          </wp:inline>
        </w:drawing>
      </w:r>
    </w:p>
    <w:p w:rsidR="000125D7" w:rsidRDefault="000125D7">
      <w:pPr>
        <w:rPr>
          <w:rFonts w:asciiTheme="minorHAnsi" w:hAnsiTheme="minorHAnsi" w:cstheme="minorHAnsi"/>
          <w:sz w:val="20"/>
        </w:rPr>
      </w:pPr>
    </w:p>
    <w:p w:rsidR="00DF2649" w:rsidRDefault="00DF2649">
      <w:pPr>
        <w:rPr>
          <w:rFonts w:asciiTheme="minorHAnsi" w:hAnsiTheme="minorHAnsi" w:cstheme="minorHAnsi"/>
          <w:sz w:val="20"/>
        </w:rPr>
      </w:pPr>
      <w:r w:rsidRPr="006C5524">
        <w:rPr>
          <w:rFonts w:asciiTheme="minorHAnsi" w:hAnsiTheme="minorHAnsi" w:cstheme="minorHAnsi"/>
          <w:sz w:val="20"/>
        </w:rPr>
        <w:t xml:space="preserve">À l'aide du logiciel </w:t>
      </w:r>
      <w:proofErr w:type="spellStart"/>
      <w:r w:rsidRPr="006C5524">
        <w:rPr>
          <w:rFonts w:asciiTheme="minorHAnsi" w:hAnsiTheme="minorHAnsi" w:cstheme="minorHAnsi"/>
          <w:sz w:val="20"/>
        </w:rPr>
        <w:t>Filius</w:t>
      </w:r>
      <w:proofErr w:type="spellEnd"/>
      <w:r w:rsidRPr="006C5524">
        <w:rPr>
          <w:rFonts w:asciiTheme="minorHAnsi" w:hAnsiTheme="minorHAnsi" w:cstheme="minorHAnsi"/>
          <w:sz w:val="20"/>
        </w:rPr>
        <w:t>, ouvr</w:t>
      </w:r>
      <w:r w:rsidR="000125D7">
        <w:rPr>
          <w:rFonts w:asciiTheme="minorHAnsi" w:hAnsiTheme="minorHAnsi" w:cstheme="minorHAnsi"/>
          <w:sz w:val="20"/>
        </w:rPr>
        <w:t>ir</w:t>
      </w:r>
      <w:r w:rsidRPr="006C5524">
        <w:rPr>
          <w:rFonts w:asciiTheme="minorHAnsi" w:hAnsiTheme="minorHAnsi" w:cstheme="minorHAnsi"/>
          <w:sz w:val="20"/>
        </w:rPr>
        <w:t xml:space="preserve"> le fichier : </w:t>
      </w:r>
      <w:r w:rsidR="000125D7">
        <w:rPr>
          <w:rFonts w:asciiTheme="minorHAnsi" w:hAnsiTheme="minorHAnsi" w:cstheme="minorHAnsi"/>
          <w:sz w:val="20"/>
        </w:rPr>
        <w:t>« </w:t>
      </w:r>
      <w:r w:rsidR="00E24A62">
        <w:rPr>
          <w:rFonts w:asciiTheme="minorHAnsi" w:hAnsiTheme="minorHAnsi" w:cstheme="minorHAnsi"/>
          <w:sz w:val="20"/>
        </w:rPr>
        <w:t>activite4</w:t>
      </w:r>
      <w:r w:rsidRPr="006C5524">
        <w:rPr>
          <w:rFonts w:asciiTheme="minorHAnsi" w:hAnsiTheme="minorHAnsi" w:cstheme="minorHAnsi"/>
          <w:sz w:val="20"/>
        </w:rPr>
        <w:t>_ressources</w:t>
      </w:r>
      <w:r w:rsidR="000125D7">
        <w:rPr>
          <w:rFonts w:asciiTheme="minorHAnsi" w:hAnsiTheme="minorHAnsi" w:cstheme="minorHAnsi"/>
          <w:sz w:val="20"/>
        </w:rPr>
        <w:t xml:space="preserve"> » </w:t>
      </w:r>
      <w:r w:rsidR="00D57F98">
        <w:rPr>
          <w:rFonts w:asciiTheme="minorHAnsi" w:hAnsiTheme="minorHAnsi" w:cstheme="minorHAnsi"/>
          <w:sz w:val="20"/>
        </w:rPr>
        <w:t>téléchargeable à partir du</w:t>
      </w:r>
      <w:bookmarkStart w:id="5" w:name="_GoBack"/>
      <w:bookmarkEnd w:id="5"/>
      <w:r w:rsidR="00D57F98">
        <w:rPr>
          <w:rFonts w:asciiTheme="minorHAnsi" w:hAnsiTheme="minorHAnsi" w:cstheme="minorHAnsi"/>
          <w:sz w:val="20"/>
        </w:rPr>
        <w:t xml:space="preserve"> site : </w:t>
      </w:r>
      <w:hyperlink r:id="rId37" w:history="1">
        <w:r w:rsidR="00141E53" w:rsidRPr="0071548E">
          <w:rPr>
            <w:rStyle w:val="Lienhypertexte"/>
            <w:rFonts w:asciiTheme="minorHAnsi" w:hAnsiTheme="minorHAnsi" w:cstheme="minorHAnsi"/>
            <w:sz w:val="20"/>
            <w:lang w:val="fr-FR" w:eastAsia="ar-SA" w:bidi="ar-SA"/>
          </w:rPr>
          <w:t>http://isn.lyceecharliechaplin.com/fichiers/Filius/activite4_r</w:t>
        </w:r>
        <w:r w:rsidR="00141E53" w:rsidRPr="0071548E">
          <w:rPr>
            <w:rStyle w:val="Lienhypertexte"/>
            <w:rFonts w:asciiTheme="minorHAnsi" w:hAnsiTheme="minorHAnsi" w:cstheme="minorHAnsi"/>
            <w:sz w:val="20"/>
            <w:lang w:val="fr-FR" w:eastAsia="ar-SA" w:bidi="ar-SA"/>
          </w:rPr>
          <w:t>e</w:t>
        </w:r>
        <w:r w:rsidR="00141E53" w:rsidRPr="0071548E">
          <w:rPr>
            <w:rStyle w:val="Lienhypertexte"/>
            <w:rFonts w:asciiTheme="minorHAnsi" w:hAnsiTheme="minorHAnsi" w:cstheme="minorHAnsi"/>
            <w:sz w:val="20"/>
            <w:lang w:val="fr-FR" w:eastAsia="ar-SA" w:bidi="ar-SA"/>
          </w:rPr>
          <w:t>ssources.fls</w:t>
        </w:r>
      </w:hyperlink>
      <w:r w:rsidR="00141E53">
        <w:rPr>
          <w:rFonts w:asciiTheme="minorHAnsi" w:hAnsiTheme="minorHAnsi" w:cstheme="minorHAnsi"/>
          <w:sz w:val="20"/>
        </w:rPr>
        <w:t xml:space="preserve"> </w:t>
      </w:r>
      <w:r w:rsidR="000125D7">
        <w:rPr>
          <w:rFonts w:asciiTheme="minorHAnsi" w:hAnsiTheme="minorHAnsi" w:cstheme="minorHAnsi"/>
          <w:sz w:val="20"/>
        </w:rPr>
        <w:t>.</w:t>
      </w:r>
    </w:p>
    <w:p w:rsidR="00E13061" w:rsidRPr="006C5524" w:rsidRDefault="00B3348C">
      <w:pPr>
        <w:rPr>
          <w:rFonts w:asciiTheme="minorHAnsi" w:hAnsiTheme="minorHAnsi" w:cstheme="minorHAnsi"/>
          <w:sz w:val="20"/>
        </w:rPr>
      </w:pPr>
      <w:r>
        <w:rPr>
          <w:rFonts w:asciiTheme="minorHAnsi" w:hAnsiTheme="minorHAnsi" w:cstheme="minorHAnsi"/>
          <w:sz w:val="20"/>
        </w:rPr>
        <w:t xml:space="preserve">   </w:t>
      </w:r>
    </w:p>
    <w:p w:rsidR="00E13061" w:rsidRPr="00E13061" w:rsidRDefault="00E13061" w:rsidP="00E13061">
      <w:pPr>
        <w:pStyle w:val="Paragraphedeliste"/>
        <w:numPr>
          <w:ilvl w:val="0"/>
          <w:numId w:val="13"/>
        </w:numPr>
        <w:pBdr>
          <w:top w:val="single" w:sz="4" w:space="1" w:color="auto"/>
          <w:left w:val="single" w:sz="4" w:space="4" w:color="auto"/>
          <w:bottom w:val="single" w:sz="4" w:space="1" w:color="auto"/>
          <w:right w:val="single" w:sz="4" w:space="4" w:color="auto"/>
        </w:pBdr>
        <w:rPr>
          <w:rFonts w:asciiTheme="minorHAnsi" w:hAnsiTheme="minorHAnsi"/>
          <w:b/>
          <w:sz w:val="20"/>
        </w:rPr>
      </w:pPr>
      <w:r w:rsidRPr="00E13061">
        <w:rPr>
          <w:rFonts w:asciiTheme="minorHAnsi" w:hAnsiTheme="minorHAnsi"/>
          <w:b/>
          <w:sz w:val="20"/>
        </w:rPr>
        <w:t>Effectuer</w:t>
      </w:r>
      <w:r w:rsidR="00DF2649" w:rsidRPr="00E13061">
        <w:rPr>
          <w:rFonts w:asciiTheme="minorHAnsi" w:hAnsiTheme="minorHAnsi"/>
          <w:b/>
          <w:sz w:val="20"/>
        </w:rPr>
        <w:t xml:space="preserve"> un </w:t>
      </w:r>
      <w:proofErr w:type="spellStart"/>
      <w:r w:rsidR="00DF2649" w:rsidRPr="00E13061">
        <w:rPr>
          <w:rFonts w:asciiTheme="minorHAnsi" w:hAnsiTheme="minorHAnsi"/>
          <w:b/>
          <w:sz w:val="20"/>
        </w:rPr>
        <w:t>ping</w:t>
      </w:r>
      <w:proofErr w:type="spellEnd"/>
      <w:r w:rsidR="00DF2649" w:rsidRPr="00E13061">
        <w:rPr>
          <w:rFonts w:asciiTheme="minorHAnsi" w:hAnsiTheme="minorHAnsi"/>
          <w:b/>
          <w:sz w:val="20"/>
        </w:rPr>
        <w:t xml:space="preserve"> entre l'ordinateur M14 et l'ordinateur M9 pour vérifier la communication</w:t>
      </w:r>
      <w:r w:rsidRPr="00E13061">
        <w:rPr>
          <w:rFonts w:asciiTheme="minorHAnsi" w:hAnsiTheme="minorHAnsi"/>
          <w:b/>
          <w:sz w:val="20"/>
        </w:rPr>
        <w:t>.</w:t>
      </w:r>
    </w:p>
    <w:p w:rsidR="00E13061" w:rsidRPr="00E13061" w:rsidRDefault="00E13061" w:rsidP="00E13061">
      <w:pPr>
        <w:pStyle w:val="Paragraphedeliste"/>
        <w:numPr>
          <w:ilvl w:val="0"/>
          <w:numId w:val="13"/>
        </w:numPr>
        <w:pBdr>
          <w:top w:val="single" w:sz="4" w:space="1" w:color="auto"/>
          <w:left w:val="single" w:sz="4" w:space="4" w:color="auto"/>
          <w:bottom w:val="single" w:sz="4" w:space="1" w:color="auto"/>
          <w:right w:val="single" w:sz="4" w:space="4" w:color="auto"/>
        </w:pBdr>
        <w:rPr>
          <w:rFonts w:asciiTheme="minorHAnsi" w:hAnsiTheme="minorHAnsi"/>
          <w:b/>
          <w:sz w:val="20"/>
        </w:rPr>
      </w:pPr>
      <w:r w:rsidRPr="00E13061">
        <w:rPr>
          <w:rFonts w:asciiTheme="minorHAnsi" w:hAnsiTheme="minorHAnsi"/>
          <w:b/>
          <w:sz w:val="20"/>
        </w:rPr>
        <w:t>Effectuer</w:t>
      </w:r>
      <w:r w:rsidR="00DF2649" w:rsidRPr="00E13061">
        <w:rPr>
          <w:rFonts w:asciiTheme="minorHAnsi" w:hAnsiTheme="minorHAnsi"/>
          <w:b/>
          <w:sz w:val="20"/>
        </w:rPr>
        <w:t xml:space="preserve"> un "</w:t>
      </w:r>
      <w:proofErr w:type="spellStart"/>
      <w:r w:rsidR="00DF2649" w:rsidRPr="00E13061">
        <w:rPr>
          <w:rFonts w:asciiTheme="minorHAnsi" w:hAnsiTheme="minorHAnsi"/>
          <w:b/>
          <w:sz w:val="20"/>
        </w:rPr>
        <w:t>traceroute</w:t>
      </w:r>
      <w:proofErr w:type="spellEnd"/>
      <w:r w:rsidR="00DF2649" w:rsidRPr="00E13061">
        <w:rPr>
          <w:rFonts w:asciiTheme="minorHAnsi" w:hAnsiTheme="minorHAnsi"/>
          <w:b/>
          <w:sz w:val="20"/>
        </w:rPr>
        <w:t>" entre l'ordinateur M14 et l'ordinateur M9. Notez le chemin parcouru pour aller de la machine M14 à la machine M9</w:t>
      </w:r>
      <w:r w:rsidRPr="00E13061">
        <w:rPr>
          <w:rFonts w:asciiTheme="minorHAnsi" w:hAnsiTheme="minorHAnsi"/>
          <w:b/>
          <w:sz w:val="20"/>
        </w:rPr>
        <w:t>.</w:t>
      </w:r>
    </w:p>
    <w:p w:rsidR="00DF2649" w:rsidRPr="00E13061" w:rsidRDefault="00DF2649" w:rsidP="00E13061">
      <w:pPr>
        <w:pStyle w:val="Paragraphedeliste"/>
        <w:numPr>
          <w:ilvl w:val="0"/>
          <w:numId w:val="13"/>
        </w:numPr>
        <w:pBdr>
          <w:top w:val="single" w:sz="4" w:space="1" w:color="auto"/>
          <w:left w:val="single" w:sz="4" w:space="4" w:color="auto"/>
          <w:bottom w:val="single" w:sz="4" w:space="1" w:color="auto"/>
          <w:right w:val="single" w:sz="4" w:space="4" w:color="auto"/>
        </w:pBdr>
        <w:rPr>
          <w:rFonts w:asciiTheme="minorHAnsi" w:hAnsiTheme="minorHAnsi"/>
          <w:b/>
          <w:sz w:val="20"/>
        </w:rPr>
      </w:pPr>
      <w:r w:rsidRPr="00E13061">
        <w:rPr>
          <w:rFonts w:asciiTheme="minorHAnsi" w:hAnsiTheme="minorHAnsi"/>
          <w:b/>
          <w:sz w:val="20"/>
        </w:rPr>
        <w:t>Supprime</w:t>
      </w:r>
      <w:r w:rsidR="00E13061" w:rsidRPr="00E13061">
        <w:rPr>
          <w:rFonts w:asciiTheme="minorHAnsi" w:hAnsiTheme="minorHAnsi"/>
          <w:b/>
          <w:sz w:val="20"/>
        </w:rPr>
        <w:t>r</w:t>
      </w:r>
      <w:r w:rsidRPr="00E13061">
        <w:rPr>
          <w:rFonts w:asciiTheme="minorHAnsi" w:hAnsiTheme="minorHAnsi"/>
          <w:b/>
          <w:sz w:val="20"/>
        </w:rPr>
        <w:t xml:space="preserve"> le câble réseau (clic droit sur le câble)</w:t>
      </w:r>
      <w:r w:rsidR="00E13061" w:rsidRPr="00E13061">
        <w:rPr>
          <w:rFonts w:asciiTheme="minorHAnsi" w:hAnsiTheme="minorHAnsi"/>
          <w:b/>
          <w:sz w:val="20"/>
        </w:rPr>
        <w:t xml:space="preserve"> </w:t>
      </w:r>
      <w:r w:rsidRPr="00E13061">
        <w:rPr>
          <w:rFonts w:asciiTheme="minorHAnsi" w:hAnsiTheme="minorHAnsi"/>
          <w:b/>
          <w:sz w:val="20"/>
        </w:rPr>
        <w:t>qui relie le routeur F au routeur E (simulation de panne), refaites un "</w:t>
      </w:r>
      <w:proofErr w:type="spellStart"/>
      <w:r w:rsidRPr="00E13061">
        <w:rPr>
          <w:rFonts w:asciiTheme="minorHAnsi" w:hAnsiTheme="minorHAnsi"/>
          <w:b/>
          <w:sz w:val="20"/>
        </w:rPr>
        <w:t>traceroute</w:t>
      </w:r>
      <w:proofErr w:type="spellEnd"/>
      <w:r w:rsidRPr="00E13061">
        <w:rPr>
          <w:rFonts w:asciiTheme="minorHAnsi" w:hAnsiTheme="minorHAnsi"/>
          <w:b/>
          <w:sz w:val="20"/>
        </w:rPr>
        <w:t xml:space="preserve">" entre M14 et M9. Que constatez-vous ? </w:t>
      </w: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Default="00DF2649">
      <w:pPr>
        <w:rPr>
          <w:rFonts w:asciiTheme="minorHAnsi" w:hAnsiTheme="minorHAnsi" w:cstheme="minorHAnsi"/>
          <w:sz w:val="20"/>
        </w:rPr>
      </w:pPr>
    </w:p>
    <w:p w:rsidR="00E13061" w:rsidRDefault="00E13061">
      <w:pPr>
        <w:rPr>
          <w:rFonts w:asciiTheme="minorHAnsi" w:hAnsiTheme="minorHAnsi" w:cstheme="minorHAnsi"/>
          <w:sz w:val="20"/>
        </w:rPr>
      </w:pPr>
    </w:p>
    <w:p w:rsidR="00E13061" w:rsidRDefault="00E13061">
      <w:pPr>
        <w:rPr>
          <w:rFonts w:asciiTheme="minorHAnsi" w:hAnsiTheme="minorHAnsi" w:cstheme="minorHAnsi"/>
          <w:sz w:val="20"/>
        </w:rPr>
      </w:pPr>
    </w:p>
    <w:p w:rsidR="00E13061" w:rsidRDefault="00E13061">
      <w:pPr>
        <w:rPr>
          <w:rFonts w:asciiTheme="minorHAnsi" w:hAnsiTheme="minorHAnsi" w:cstheme="minorHAnsi"/>
          <w:sz w:val="20"/>
        </w:rPr>
      </w:pPr>
    </w:p>
    <w:p w:rsidR="00E13061" w:rsidRDefault="00E13061">
      <w:pPr>
        <w:rPr>
          <w:rFonts w:asciiTheme="minorHAnsi" w:hAnsiTheme="minorHAnsi" w:cstheme="minorHAnsi"/>
          <w:sz w:val="20"/>
        </w:rPr>
      </w:pPr>
    </w:p>
    <w:p w:rsidR="00E13061" w:rsidRDefault="00E13061">
      <w:pPr>
        <w:rPr>
          <w:rFonts w:asciiTheme="minorHAnsi" w:hAnsiTheme="minorHAnsi" w:cstheme="minorHAnsi"/>
          <w:sz w:val="20"/>
        </w:rPr>
      </w:pPr>
    </w:p>
    <w:p w:rsidR="00E13061" w:rsidRDefault="00E13061">
      <w:pPr>
        <w:rPr>
          <w:rFonts w:asciiTheme="minorHAnsi" w:hAnsiTheme="minorHAnsi" w:cstheme="minorHAnsi"/>
          <w:sz w:val="20"/>
        </w:rPr>
      </w:pPr>
    </w:p>
    <w:p w:rsidR="00E13061" w:rsidRDefault="00E13061">
      <w:pPr>
        <w:rPr>
          <w:rFonts w:asciiTheme="minorHAnsi" w:hAnsiTheme="minorHAnsi" w:cstheme="minorHAnsi"/>
          <w:sz w:val="20"/>
        </w:rPr>
      </w:pPr>
    </w:p>
    <w:p w:rsidR="00E13061" w:rsidRDefault="00E13061">
      <w:pPr>
        <w:rPr>
          <w:rFonts w:asciiTheme="minorHAnsi" w:hAnsiTheme="minorHAnsi" w:cstheme="minorHAnsi"/>
          <w:sz w:val="20"/>
        </w:rPr>
      </w:pPr>
    </w:p>
    <w:p w:rsidR="00E13061" w:rsidRDefault="00E13061">
      <w:pPr>
        <w:rPr>
          <w:rFonts w:asciiTheme="minorHAnsi" w:hAnsiTheme="minorHAnsi" w:cstheme="minorHAnsi"/>
          <w:sz w:val="20"/>
        </w:rPr>
      </w:pPr>
    </w:p>
    <w:p w:rsidR="00E13061" w:rsidRDefault="00E13061">
      <w:pPr>
        <w:rPr>
          <w:rFonts w:asciiTheme="minorHAnsi" w:hAnsiTheme="minorHAnsi" w:cstheme="minorHAnsi"/>
          <w:sz w:val="20"/>
        </w:rPr>
      </w:pPr>
    </w:p>
    <w:p w:rsidR="00E13061" w:rsidRDefault="00E13061">
      <w:pPr>
        <w:rPr>
          <w:rFonts w:asciiTheme="minorHAnsi" w:hAnsiTheme="minorHAnsi" w:cstheme="minorHAnsi"/>
          <w:sz w:val="20"/>
        </w:rPr>
      </w:pPr>
    </w:p>
    <w:p w:rsidR="00E13061" w:rsidRDefault="00E13061">
      <w:pPr>
        <w:rPr>
          <w:rFonts w:asciiTheme="minorHAnsi" w:hAnsiTheme="minorHAnsi" w:cstheme="minorHAnsi"/>
          <w:sz w:val="20"/>
        </w:rPr>
      </w:pPr>
    </w:p>
    <w:p w:rsidR="00E13061" w:rsidRDefault="00E13061">
      <w:pPr>
        <w:rPr>
          <w:rFonts w:asciiTheme="minorHAnsi" w:hAnsiTheme="minorHAnsi" w:cstheme="minorHAnsi"/>
          <w:sz w:val="20"/>
        </w:rPr>
      </w:pPr>
    </w:p>
    <w:p w:rsidR="00E13061" w:rsidRPr="006C5524" w:rsidRDefault="00E13061">
      <w:pPr>
        <w:rPr>
          <w:rFonts w:asciiTheme="minorHAnsi" w:hAnsiTheme="minorHAnsi" w:cstheme="minorHAnsi"/>
          <w:sz w:val="20"/>
        </w:rPr>
      </w:pPr>
    </w:p>
    <w:p w:rsidR="00DF2649" w:rsidRDefault="00DF2649">
      <w:pPr>
        <w:jc w:val="both"/>
        <w:rPr>
          <w:rFonts w:asciiTheme="minorHAnsi" w:hAnsiTheme="minorHAnsi" w:cstheme="minorHAnsi"/>
          <w:b/>
          <w:color w:val="FF3300"/>
          <w:sz w:val="20"/>
        </w:rPr>
      </w:pPr>
    </w:p>
    <w:p w:rsidR="00E13061" w:rsidRDefault="00E13061">
      <w:pPr>
        <w:jc w:val="both"/>
        <w:rPr>
          <w:rFonts w:asciiTheme="minorHAnsi" w:hAnsiTheme="minorHAnsi" w:cstheme="minorHAnsi"/>
          <w:sz w:val="20"/>
        </w:rPr>
      </w:pPr>
    </w:p>
    <w:p w:rsidR="00E13061" w:rsidRPr="006C5524" w:rsidRDefault="00E13061" w:rsidP="00E13061">
      <w:pPr>
        <w:pStyle w:val="Titre1"/>
      </w:pPr>
      <w:bookmarkStart w:id="6" w:name="_Toc28968345"/>
      <w:proofErr w:type="spellStart"/>
      <w:r>
        <w:t>Activite</w:t>
      </w:r>
      <w:proofErr w:type="spellEnd"/>
      <w:r>
        <w:t xml:space="preserve"> 5 : Serveur WEB et DNS</w:t>
      </w:r>
      <w:bookmarkEnd w:id="6"/>
    </w:p>
    <w:p w:rsidR="00DF2649" w:rsidRPr="006C5524" w:rsidRDefault="00DF2649">
      <w:pPr>
        <w:jc w:val="both"/>
        <w:rPr>
          <w:rFonts w:asciiTheme="minorHAnsi" w:hAnsiTheme="minorHAnsi" w:cstheme="minorHAnsi"/>
          <w:sz w:val="20"/>
        </w:rPr>
      </w:pPr>
      <w:r w:rsidRPr="006C5524">
        <w:rPr>
          <w:rFonts w:asciiTheme="minorHAnsi" w:hAnsiTheme="minorHAnsi" w:cstheme="minorHAnsi"/>
          <w:sz w:val="20"/>
        </w:rPr>
        <w:t>La fonction la plus utilisée sur Internet actuellement est sans aucun doute la consultation de page web.</w:t>
      </w:r>
    </w:p>
    <w:p w:rsidR="00DF2649" w:rsidRPr="006C5524" w:rsidRDefault="00DF2649">
      <w:pPr>
        <w:jc w:val="both"/>
        <w:rPr>
          <w:rFonts w:asciiTheme="minorHAnsi" w:hAnsiTheme="minorHAnsi" w:cstheme="minorHAnsi"/>
          <w:sz w:val="20"/>
        </w:rPr>
      </w:pPr>
      <w:r w:rsidRPr="006C5524">
        <w:rPr>
          <w:rFonts w:asciiTheme="minorHAnsi" w:hAnsiTheme="minorHAnsi" w:cstheme="minorHAnsi"/>
          <w:sz w:val="20"/>
        </w:rPr>
        <w:t xml:space="preserve">Nous allons </w:t>
      </w:r>
      <w:r w:rsidRPr="006C5524">
        <w:rPr>
          <w:rStyle w:val="tlid-translation"/>
          <w:rFonts w:asciiTheme="minorHAnsi" w:hAnsiTheme="minorHAnsi" w:cstheme="minorHAnsi"/>
          <w:sz w:val="20"/>
        </w:rPr>
        <w:t>simuler et analyser les processus de base impliqués dans la communication entre un navigateur Web et un serveur Web distant.</w:t>
      </w:r>
    </w:p>
    <w:p w:rsidR="00DF2649" w:rsidRPr="006C5524" w:rsidRDefault="00DF2649">
      <w:pPr>
        <w:jc w:val="both"/>
        <w:rPr>
          <w:rFonts w:asciiTheme="minorHAnsi" w:hAnsiTheme="minorHAnsi" w:cstheme="minorHAnsi"/>
          <w:sz w:val="20"/>
        </w:rPr>
      </w:pPr>
      <w:r w:rsidRPr="006C5524">
        <w:rPr>
          <w:rFonts w:asciiTheme="minorHAnsi" w:hAnsiTheme="minorHAnsi" w:cstheme="minorHAnsi"/>
          <w:sz w:val="20"/>
        </w:rPr>
        <w:t xml:space="preserve">- À l'aide du logiciel </w:t>
      </w:r>
      <w:proofErr w:type="spellStart"/>
      <w:r w:rsidRPr="006C5524">
        <w:rPr>
          <w:rFonts w:asciiTheme="minorHAnsi" w:hAnsiTheme="minorHAnsi" w:cstheme="minorHAnsi"/>
          <w:sz w:val="20"/>
        </w:rPr>
        <w:t>Filius</w:t>
      </w:r>
      <w:proofErr w:type="spellEnd"/>
      <w:r w:rsidRPr="006C5524">
        <w:rPr>
          <w:rFonts w:asciiTheme="minorHAnsi" w:hAnsiTheme="minorHAnsi" w:cstheme="minorHAnsi"/>
          <w:sz w:val="20"/>
        </w:rPr>
        <w:t> :</w:t>
      </w:r>
    </w:p>
    <w:p w:rsidR="00DF2649" w:rsidRPr="006C5524" w:rsidRDefault="00DF2649" w:rsidP="0099434C">
      <w:pPr>
        <w:numPr>
          <w:ilvl w:val="0"/>
          <w:numId w:val="9"/>
        </w:numPr>
        <w:jc w:val="both"/>
        <w:rPr>
          <w:rFonts w:asciiTheme="minorHAnsi" w:hAnsiTheme="minorHAnsi" w:cstheme="minorHAnsi"/>
          <w:sz w:val="20"/>
        </w:rPr>
      </w:pPr>
      <w:proofErr w:type="gramStart"/>
      <w:r w:rsidRPr="006C5524">
        <w:rPr>
          <w:rFonts w:asciiTheme="minorHAnsi" w:hAnsiTheme="minorHAnsi" w:cstheme="minorHAnsi"/>
          <w:sz w:val="20"/>
        </w:rPr>
        <w:t>créer</w:t>
      </w:r>
      <w:proofErr w:type="gramEnd"/>
      <w:r w:rsidRPr="006C5524">
        <w:rPr>
          <w:rFonts w:asciiTheme="minorHAnsi" w:hAnsiTheme="minorHAnsi" w:cstheme="minorHAnsi"/>
          <w:sz w:val="20"/>
        </w:rPr>
        <w:t xml:space="preserve"> 1 réseau composé de 3 machines et un réseau de 2 machines et d'un serveur, </w:t>
      </w:r>
    </w:p>
    <w:p w:rsidR="00DF2649" w:rsidRPr="006C5524" w:rsidRDefault="00DF2649">
      <w:pPr>
        <w:numPr>
          <w:ilvl w:val="0"/>
          <w:numId w:val="9"/>
        </w:numPr>
        <w:jc w:val="both"/>
        <w:rPr>
          <w:rFonts w:asciiTheme="minorHAnsi" w:hAnsiTheme="minorHAnsi" w:cstheme="minorHAnsi"/>
          <w:sz w:val="20"/>
        </w:rPr>
      </w:pPr>
      <w:proofErr w:type="gramStart"/>
      <w:r w:rsidRPr="006C5524">
        <w:rPr>
          <w:rFonts w:asciiTheme="minorHAnsi" w:hAnsiTheme="minorHAnsi" w:cstheme="minorHAnsi"/>
          <w:sz w:val="20"/>
        </w:rPr>
        <w:t>relier</w:t>
      </w:r>
      <w:proofErr w:type="gramEnd"/>
      <w:r w:rsidRPr="006C5524">
        <w:rPr>
          <w:rFonts w:asciiTheme="minorHAnsi" w:hAnsiTheme="minorHAnsi" w:cstheme="minorHAnsi"/>
          <w:sz w:val="20"/>
        </w:rPr>
        <w:t xml:space="preserve"> les 2 routeurs par un routeur</w:t>
      </w:r>
    </w:p>
    <w:p w:rsidR="00DF2649" w:rsidRPr="006C5524" w:rsidRDefault="00C06DDA">
      <w:pPr>
        <w:jc w:val="both"/>
        <w:rPr>
          <w:rFonts w:asciiTheme="minorHAnsi" w:hAnsiTheme="minorHAnsi" w:cstheme="minorHAnsi"/>
          <w:sz w:val="20"/>
        </w:rPr>
      </w:pPr>
      <w:r w:rsidRPr="006C5524">
        <w:rPr>
          <w:rFonts w:asciiTheme="minorHAnsi" w:hAnsiTheme="minorHAnsi" w:cstheme="minorHAnsi"/>
          <w:noProof/>
          <w:sz w:val="20"/>
        </w:rPr>
        <w:drawing>
          <wp:anchor distT="144145" distB="144145" distL="144145" distR="144145" simplePos="0" relativeHeight="251668480" behindDoc="0" locked="0" layoutInCell="1" allowOverlap="1">
            <wp:simplePos x="0" y="0"/>
            <wp:positionH relativeFrom="column">
              <wp:posOffset>889635</wp:posOffset>
            </wp:positionH>
            <wp:positionV relativeFrom="paragraph">
              <wp:posOffset>107950</wp:posOffset>
            </wp:positionV>
            <wp:extent cx="5109845" cy="2476500"/>
            <wp:effectExtent l="0" t="0" r="0" b="0"/>
            <wp:wrapNone/>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09845" cy="24765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Default="00DF2649">
      <w:pPr>
        <w:jc w:val="both"/>
        <w:rPr>
          <w:rFonts w:asciiTheme="minorHAnsi" w:hAnsiTheme="minorHAnsi" w:cstheme="minorHAnsi"/>
          <w:sz w:val="20"/>
        </w:rPr>
      </w:pPr>
    </w:p>
    <w:p w:rsidR="00334547" w:rsidRDefault="00334547">
      <w:pPr>
        <w:jc w:val="both"/>
        <w:rPr>
          <w:rFonts w:asciiTheme="minorHAnsi" w:hAnsiTheme="minorHAnsi" w:cstheme="minorHAnsi"/>
          <w:sz w:val="20"/>
        </w:rPr>
      </w:pPr>
    </w:p>
    <w:p w:rsidR="00334547" w:rsidRPr="006C5524" w:rsidRDefault="00334547">
      <w:pPr>
        <w:jc w:val="both"/>
        <w:rPr>
          <w:rFonts w:asciiTheme="minorHAnsi" w:hAnsiTheme="minorHAnsi" w:cstheme="minorHAnsi"/>
          <w:sz w:val="20"/>
        </w:rPr>
      </w:pPr>
    </w:p>
    <w:p w:rsidR="00DF2649" w:rsidRPr="006C5524" w:rsidRDefault="00C06DDA" w:rsidP="0099434C">
      <w:pPr>
        <w:numPr>
          <w:ilvl w:val="0"/>
          <w:numId w:val="9"/>
        </w:numPr>
        <w:jc w:val="both"/>
        <w:rPr>
          <w:rFonts w:asciiTheme="minorHAnsi" w:hAnsiTheme="minorHAnsi" w:cstheme="minorHAnsi"/>
          <w:sz w:val="20"/>
        </w:rPr>
      </w:pPr>
      <w:r w:rsidRPr="006C5524">
        <w:rPr>
          <w:rFonts w:asciiTheme="minorHAnsi" w:hAnsiTheme="minorHAnsi" w:cstheme="minorHAnsi"/>
          <w:noProof/>
          <w:sz w:val="20"/>
        </w:rPr>
        <w:drawing>
          <wp:anchor distT="144145" distB="144145" distL="144145" distR="144145" simplePos="0" relativeHeight="251666432" behindDoc="0" locked="0" layoutInCell="1" allowOverlap="1">
            <wp:simplePos x="0" y="0"/>
            <wp:positionH relativeFrom="column">
              <wp:posOffset>4745355</wp:posOffset>
            </wp:positionH>
            <wp:positionV relativeFrom="paragraph">
              <wp:posOffset>3175</wp:posOffset>
            </wp:positionV>
            <wp:extent cx="1965960" cy="676275"/>
            <wp:effectExtent l="0" t="0" r="0" b="0"/>
            <wp:wrapSquare wrapText="largest"/>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65960" cy="6762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E13061">
        <w:rPr>
          <w:rFonts w:asciiTheme="minorHAnsi" w:hAnsiTheme="minorHAnsi" w:cstheme="minorHAnsi"/>
          <w:sz w:val="20"/>
        </w:rPr>
        <w:t>C</w:t>
      </w:r>
      <w:r w:rsidR="00DF2649" w:rsidRPr="006C5524">
        <w:rPr>
          <w:rFonts w:asciiTheme="minorHAnsi" w:hAnsiTheme="minorHAnsi" w:cstheme="minorHAnsi"/>
          <w:sz w:val="20"/>
        </w:rPr>
        <w:t xml:space="preserve">onfigurer les adresses </w:t>
      </w:r>
      <w:r w:rsidR="0099434C" w:rsidRPr="006C5524">
        <w:rPr>
          <w:rFonts w:asciiTheme="minorHAnsi" w:hAnsiTheme="minorHAnsi" w:cstheme="minorHAnsi"/>
          <w:sz w:val="20"/>
        </w:rPr>
        <w:t>IP</w:t>
      </w:r>
      <w:r w:rsidR="00DF2649" w:rsidRPr="006C5524">
        <w:rPr>
          <w:rFonts w:asciiTheme="minorHAnsi" w:hAnsiTheme="minorHAnsi" w:cstheme="minorHAnsi"/>
          <w:sz w:val="20"/>
        </w:rPr>
        <w:t xml:space="preserve"> et les passerelles de chaque appareil.</w:t>
      </w:r>
    </w:p>
    <w:p w:rsidR="00DF2649" w:rsidRPr="006C5524" w:rsidRDefault="00DF2649">
      <w:pPr>
        <w:jc w:val="both"/>
        <w:rPr>
          <w:rFonts w:asciiTheme="minorHAnsi" w:hAnsiTheme="minorHAnsi" w:cstheme="minorHAnsi"/>
          <w:sz w:val="20"/>
        </w:rPr>
      </w:pPr>
    </w:p>
    <w:p w:rsidR="00DF2649" w:rsidRPr="006C5524" w:rsidRDefault="00DF2649">
      <w:pPr>
        <w:numPr>
          <w:ilvl w:val="0"/>
          <w:numId w:val="10"/>
        </w:numPr>
        <w:rPr>
          <w:rFonts w:asciiTheme="minorHAnsi" w:hAnsiTheme="minorHAnsi" w:cstheme="minorHAnsi"/>
          <w:sz w:val="20"/>
        </w:rPr>
      </w:pPr>
      <w:r w:rsidRPr="006C5524">
        <w:rPr>
          <w:rFonts w:asciiTheme="minorHAnsi" w:hAnsiTheme="minorHAnsi" w:cstheme="minorHAnsi"/>
          <w:sz w:val="20"/>
        </w:rPr>
        <w:t xml:space="preserve">Ajouter un serveur web et un éditeur de texte, sur la machine appelée serveur  </w:t>
      </w:r>
    </w:p>
    <w:p w:rsidR="00DF2649" w:rsidRDefault="00DF2649">
      <w:pPr>
        <w:rPr>
          <w:rFonts w:asciiTheme="minorHAnsi" w:hAnsiTheme="minorHAnsi" w:cstheme="minorHAnsi"/>
          <w:sz w:val="20"/>
        </w:rPr>
      </w:pPr>
    </w:p>
    <w:p w:rsidR="00E13061" w:rsidRDefault="00E13061">
      <w:pPr>
        <w:rPr>
          <w:rFonts w:asciiTheme="minorHAnsi" w:hAnsiTheme="minorHAnsi" w:cstheme="minorHAnsi"/>
          <w:sz w:val="20"/>
        </w:rPr>
      </w:pPr>
    </w:p>
    <w:p w:rsidR="00E13061" w:rsidRPr="006C5524" w:rsidRDefault="00E13061">
      <w:pPr>
        <w:rPr>
          <w:rFonts w:asciiTheme="minorHAnsi" w:hAnsiTheme="minorHAnsi" w:cstheme="minorHAnsi"/>
          <w:sz w:val="20"/>
        </w:rPr>
      </w:pPr>
    </w:p>
    <w:p w:rsidR="00DF2649" w:rsidRPr="006C5524" w:rsidRDefault="00DF2649">
      <w:pPr>
        <w:numPr>
          <w:ilvl w:val="0"/>
          <w:numId w:val="10"/>
        </w:numPr>
        <w:rPr>
          <w:rFonts w:asciiTheme="minorHAnsi" w:hAnsiTheme="minorHAnsi" w:cstheme="minorHAnsi"/>
          <w:sz w:val="20"/>
        </w:rPr>
      </w:pPr>
      <w:r w:rsidRPr="006C5524">
        <w:rPr>
          <w:rStyle w:val="tlid-translation"/>
          <w:rFonts w:asciiTheme="minorHAnsi" w:hAnsiTheme="minorHAnsi" w:cstheme="minorHAnsi"/>
          <w:sz w:val="20"/>
        </w:rPr>
        <w:t>Sur le bureau de votre serveur Web, démarre</w:t>
      </w:r>
      <w:r w:rsidR="00E13061">
        <w:rPr>
          <w:rStyle w:val="tlid-translation"/>
          <w:rFonts w:asciiTheme="minorHAnsi" w:hAnsiTheme="minorHAnsi" w:cstheme="minorHAnsi"/>
          <w:sz w:val="20"/>
        </w:rPr>
        <w:t>r</w:t>
      </w:r>
      <w:r w:rsidRPr="006C5524">
        <w:rPr>
          <w:rStyle w:val="tlid-translation"/>
          <w:rFonts w:asciiTheme="minorHAnsi" w:hAnsiTheme="minorHAnsi" w:cstheme="minorHAnsi"/>
          <w:sz w:val="20"/>
        </w:rPr>
        <w:t xml:space="preserve"> l'application. “</w:t>
      </w:r>
      <w:proofErr w:type="spellStart"/>
      <w:r w:rsidRPr="006C5524">
        <w:rPr>
          <w:rStyle w:val="tlid-translation"/>
          <w:rFonts w:asciiTheme="minorHAnsi" w:hAnsiTheme="minorHAnsi" w:cstheme="minorHAnsi"/>
          <w:sz w:val="20"/>
        </w:rPr>
        <w:t>Webserver</w:t>
      </w:r>
      <w:proofErr w:type="spellEnd"/>
      <w:r w:rsidRPr="006C5524">
        <w:rPr>
          <w:rStyle w:val="tlid-translation"/>
          <w:rFonts w:asciiTheme="minorHAnsi" w:hAnsiTheme="minorHAnsi" w:cstheme="minorHAnsi"/>
          <w:sz w:val="20"/>
        </w:rPr>
        <w:t>” en utilisant un double clic. Puis démarre</w:t>
      </w:r>
      <w:r w:rsidR="00E13061">
        <w:rPr>
          <w:rStyle w:val="tlid-translation"/>
          <w:rFonts w:asciiTheme="minorHAnsi" w:hAnsiTheme="minorHAnsi" w:cstheme="minorHAnsi"/>
          <w:sz w:val="20"/>
        </w:rPr>
        <w:t>r</w:t>
      </w:r>
      <w:r w:rsidRPr="006C5524">
        <w:rPr>
          <w:rStyle w:val="tlid-translation"/>
          <w:rFonts w:asciiTheme="minorHAnsi" w:hAnsiTheme="minorHAnsi" w:cstheme="minorHAnsi"/>
          <w:sz w:val="20"/>
        </w:rPr>
        <w:t xml:space="preserve"> le serveur Web virtuel en cliquant sur le bouton </w:t>
      </w:r>
      <w:r w:rsidR="00E13061">
        <w:rPr>
          <w:rStyle w:val="tlid-translation"/>
          <w:rFonts w:asciiTheme="minorHAnsi" w:hAnsiTheme="minorHAnsi" w:cstheme="minorHAnsi"/>
          <w:sz w:val="20"/>
        </w:rPr>
        <w:t>« </w:t>
      </w:r>
      <w:proofErr w:type="spellStart"/>
      <w:r w:rsidRPr="006C5524">
        <w:rPr>
          <w:rStyle w:val="tlid-translation"/>
          <w:rFonts w:asciiTheme="minorHAnsi" w:hAnsiTheme="minorHAnsi" w:cstheme="minorHAnsi"/>
          <w:sz w:val="20"/>
        </w:rPr>
        <w:t>start</w:t>
      </w:r>
      <w:proofErr w:type="spellEnd"/>
      <w:r w:rsidR="00E13061">
        <w:rPr>
          <w:rStyle w:val="tlid-translation"/>
          <w:rFonts w:asciiTheme="minorHAnsi" w:hAnsiTheme="minorHAnsi" w:cstheme="minorHAnsi"/>
          <w:sz w:val="20"/>
        </w:rPr>
        <w:t> »</w:t>
      </w:r>
      <w:r w:rsidRPr="006C5524">
        <w:rPr>
          <w:rStyle w:val="tlid-translation"/>
          <w:rFonts w:asciiTheme="minorHAnsi" w:hAnsiTheme="minorHAnsi" w:cstheme="minorHAnsi"/>
          <w:sz w:val="20"/>
        </w:rPr>
        <w:t>.</w:t>
      </w:r>
    </w:p>
    <w:p w:rsidR="00DF2649" w:rsidRPr="006C5524" w:rsidRDefault="00DF2649">
      <w:pPr>
        <w:rPr>
          <w:rFonts w:asciiTheme="minorHAnsi" w:hAnsiTheme="minorHAnsi" w:cstheme="minorHAnsi"/>
          <w:sz w:val="20"/>
        </w:rPr>
      </w:pPr>
    </w:p>
    <w:p w:rsidR="00DF2649" w:rsidRPr="006C5524" w:rsidRDefault="00C06DDA" w:rsidP="0099434C">
      <w:pPr>
        <w:numPr>
          <w:ilvl w:val="0"/>
          <w:numId w:val="10"/>
        </w:numPr>
        <w:jc w:val="both"/>
        <w:rPr>
          <w:rFonts w:asciiTheme="minorHAnsi" w:hAnsiTheme="minorHAnsi" w:cstheme="minorHAnsi"/>
          <w:sz w:val="20"/>
        </w:rPr>
      </w:pPr>
      <w:r w:rsidRPr="006C5524">
        <w:rPr>
          <w:rFonts w:asciiTheme="minorHAnsi" w:hAnsiTheme="minorHAnsi" w:cstheme="minorHAnsi"/>
          <w:noProof/>
          <w:sz w:val="20"/>
        </w:rPr>
        <w:drawing>
          <wp:anchor distT="144145" distB="144145" distL="144145" distR="144145" simplePos="0" relativeHeight="251667456" behindDoc="0" locked="0" layoutInCell="1" allowOverlap="1">
            <wp:simplePos x="0" y="0"/>
            <wp:positionH relativeFrom="column">
              <wp:posOffset>5435600</wp:posOffset>
            </wp:positionH>
            <wp:positionV relativeFrom="paragraph">
              <wp:posOffset>15875</wp:posOffset>
            </wp:positionV>
            <wp:extent cx="1254760" cy="666115"/>
            <wp:effectExtent l="0" t="0" r="0" b="0"/>
            <wp:wrapSquare wrapText="largest"/>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4760" cy="6661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F2649" w:rsidRPr="006C5524">
        <w:rPr>
          <w:rFonts w:asciiTheme="minorHAnsi" w:hAnsiTheme="minorHAnsi" w:cstheme="minorHAnsi"/>
          <w:sz w:val="20"/>
        </w:rPr>
        <w:t>Ajouter un navigateur sur l'une des machines (PC1 par exemple) afin de consulter les pages web, pour cela en mode simulation, installer l'application "</w:t>
      </w:r>
      <w:proofErr w:type="spellStart"/>
      <w:r w:rsidR="00DF2649" w:rsidRPr="006C5524">
        <w:rPr>
          <w:rFonts w:asciiTheme="minorHAnsi" w:hAnsiTheme="minorHAnsi" w:cstheme="minorHAnsi"/>
          <w:sz w:val="20"/>
        </w:rPr>
        <w:t>webbrowser</w:t>
      </w:r>
      <w:proofErr w:type="spellEnd"/>
      <w:r w:rsidR="00DF2649" w:rsidRPr="006C5524">
        <w:rPr>
          <w:rFonts w:asciiTheme="minorHAnsi" w:hAnsiTheme="minorHAnsi" w:cstheme="minorHAnsi"/>
          <w:sz w:val="20"/>
        </w:rPr>
        <w:t xml:space="preserve">" puis </w:t>
      </w:r>
      <w:r w:rsidR="00DF2649" w:rsidRPr="006C5524">
        <w:rPr>
          <w:rStyle w:val="tlid-translation"/>
          <w:rFonts w:asciiTheme="minorHAnsi" w:hAnsiTheme="minorHAnsi" w:cstheme="minorHAnsi"/>
          <w:sz w:val="20"/>
        </w:rPr>
        <w:t xml:space="preserve">essayez d'établir une connexion au serveur Web en en tapant l'URL http://192.168.x.xx </w:t>
      </w:r>
      <w:r w:rsidR="00DF2649" w:rsidRPr="006C5524">
        <w:rPr>
          <w:rStyle w:val="tlid-translation"/>
          <w:rFonts w:asciiTheme="minorHAnsi" w:hAnsiTheme="minorHAnsi" w:cstheme="minorHAnsi"/>
          <w:i/>
          <w:sz w:val="20"/>
        </w:rPr>
        <w:t xml:space="preserve">(adresse </w:t>
      </w:r>
      <w:r w:rsidR="0099434C" w:rsidRPr="006C5524">
        <w:rPr>
          <w:rStyle w:val="tlid-translation"/>
          <w:rFonts w:asciiTheme="minorHAnsi" w:hAnsiTheme="minorHAnsi" w:cstheme="minorHAnsi"/>
          <w:i/>
          <w:sz w:val="20"/>
        </w:rPr>
        <w:t>IP</w:t>
      </w:r>
      <w:r w:rsidR="00DF2649" w:rsidRPr="006C5524">
        <w:rPr>
          <w:rStyle w:val="tlid-translation"/>
          <w:rFonts w:asciiTheme="minorHAnsi" w:hAnsiTheme="minorHAnsi" w:cstheme="minorHAnsi"/>
          <w:i/>
          <w:sz w:val="20"/>
        </w:rPr>
        <w:t xml:space="preserve"> serveur)</w:t>
      </w:r>
      <w:r w:rsidR="00DF2649" w:rsidRPr="006C5524">
        <w:rPr>
          <w:rStyle w:val="tlid-translation"/>
          <w:rFonts w:asciiTheme="minorHAnsi" w:hAnsiTheme="minorHAnsi" w:cstheme="minorHAnsi"/>
          <w:sz w:val="20"/>
        </w:rPr>
        <w:t xml:space="preserve"> dans le champ d'adresse de votre site web.</w:t>
      </w: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334547">
      <w:pPr>
        <w:jc w:val="both"/>
        <w:rPr>
          <w:rFonts w:asciiTheme="minorHAnsi" w:hAnsiTheme="minorHAnsi" w:cstheme="minorHAnsi"/>
          <w:sz w:val="20"/>
        </w:rPr>
      </w:pPr>
      <w:r w:rsidRPr="006C5524">
        <w:rPr>
          <w:rFonts w:asciiTheme="minorHAnsi" w:hAnsiTheme="minorHAnsi" w:cstheme="minorHAnsi"/>
          <w:noProof/>
          <w:sz w:val="20"/>
        </w:rPr>
        <w:drawing>
          <wp:anchor distT="0" distB="0" distL="133350" distR="114300" simplePos="0" relativeHeight="251657216" behindDoc="1" locked="0" layoutInCell="1" allowOverlap="1">
            <wp:simplePos x="0" y="0"/>
            <wp:positionH relativeFrom="column">
              <wp:posOffset>2880995</wp:posOffset>
            </wp:positionH>
            <wp:positionV relativeFrom="paragraph">
              <wp:posOffset>45720</wp:posOffset>
            </wp:positionV>
            <wp:extent cx="2506980" cy="1833245"/>
            <wp:effectExtent l="0" t="0" r="0" b="0"/>
            <wp:wrapTight wrapText="bothSides">
              <wp:wrapPolygon edited="0">
                <wp:start x="0" y="0"/>
                <wp:lineTo x="0" y="21398"/>
                <wp:lineTo x="21447" y="21398"/>
                <wp:lineTo x="21447" y="0"/>
                <wp:lineTo x="0" y="0"/>
              </wp:wrapPolygon>
            </wp:wrapTight>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06980" cy="18332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DF2649" w:rsidRPr="006C5524" w:rsidRDefault="00DF2649">
      <w:pPr>
        <w:rPr>
          <w:rFonts w:asciiTheme="minorHAnsi" w:hAnsiTheme="minorHAnsi" w:cstheme="minorHAnsi"/>
          <w:sz w:val="20"/>
        </w:rPr>
      </w:pPr>
      <w:proofErr w:type="gramStart"/>
      <w:r w:rsidRPr="006C5524">
        <w:rPr>
          <w:rStyle w:val="tlid-translation"/>
          <w:rFonts w:asciiTheme="minorHAnsi" w:hAnsiTheme="minorHAnsi" w:cstheme="minorHAnsi"/>
          <w:sz w:val="20"/>
        </w:rPr>
        <w:t>la</w:t>
      </w:r>
      <w:proofErr w:type="gramEnd"/>
      <w:r w:rsidRPr="006C5524">
        <w:rPr>
          <w:rStyle w:val="tlid-translation"/>
          <w:rFonts w:asciiTheme="minorHAnsi" w:hAnsiTheme="minorHAnsi" w:cstheme="minorHAnsi"/>
          <w:sz w:val="20"/>
        </w:rPr>
        <w:t xml:space="preserve"> page d'accueil s'affiche </w:t>
      </w: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rPr>
          <w:rFonts w:asciiTheme="minorHAnsi" w:hAnsiTheme="minorHAnsi" w:cstheme="minorHAnsi"/>
          <w:sz w:val="20"/>
        </w:rPr>
      </w:pPr>
    </w:p>
    <w:p w:rsidR="00DF2649" w:rsidRPr="006C5524" w:rsidRDefault="00DF2649">
      <w:pPr>
        <w:jc w:val="both"/>
        <w:rPr>
          <w:rFonts w:asciiTheme="minorHAnsi" w:hAnsiTheme="minorHAnsi" w:cstheme="minorHAnsi"/>
          <w:sz w:val="20"/>
        </w:rPr>
      </w:pPr>
      <w:r w:rsidRPr="006C5524">
        <w:rPr>
          <w:rStyle w:val="tlid-translation"/>
          <w:rFonts w:asciiTheme="minorHAnsi" w:hAnsiTheme="minorHAnsi" w:cstheme="minorHAnsi"/>
          <w:sz w:val="20"/>
        </w:rPr>
        <w:t xml:space="preserve">Nous avons établi une connexion mais ce n’est pas ainsi que nous communiquons habituellement avec les serveurs Web. Normalement, nous contactons un site Web en tapant son URL </w:t>
      </w:r>
      <w:r w:rsidRPr="006C5524">
        <w:rPr>
          <w:rStyle w:val="tlid-translation"/>
          <w:rFonts w:asciiTheme="minorHAnsi" w:hAnsiTheme="minorHAnsi" w:cstheme="minorHAnsi"/>
          <w:i/>
          <w:sz w:val="20"/>
        </w:rPr>
        <w:t>(</w:t>
      </w:r>
      <w:r w:rsidRPr="006C5524">
        <w:rPr>
          <w:rStyle w:val="lang-en"/>
          <w:rFonts w:asciiTheme="minorHAnsi" w:hAnsiTheme="minorHAnsi" w:cstheme="minorHAnsi"/>
          <w:i/>
          <w:iCs/>
          <w:sz w:val="20"/>
        </w:rPr>
        <w:t>Uniform Resource Locator)</w:t>
      </w:r>
      <w:r w:rsidRPr="006C5524">
        <w:rPr>
          <w:rStyle w:val="tlid-translation"/>
          <w:rFonts w:asciiTheme="minorHAnsi" w:hAnsiTheme="minorHAnsi" w:cstheme="minorHAnsi"/>
          <w:i/>
          <w:sz w:val="20"/>
        </w:rPr>
        <w:t xml:space="preserve"> </w:t>
      </w:r>
      <w:r w:rsidRPr="006C5524">
        <w:rPr>
          <w:rStyle w:val="tlid-translation"/>
          <w:rFonts w:asciiTheme="minorHAnsi" w:hAnsiTheme="minorHAnsi" w:cstheme="minorHAnsi"/>
          <w:sz w:val="20"/>
        </w:rPr>
        <w:t>et non son adresse IP.</w:t>
      </w:r>
    </w:p>
    <w:p w:rsidR="00DF2649" w:rsidRPr="006C5524" w:rsidRDefault="00DF2649">
      <w:pPr>
        <w:jc w:val="both"/>
        <w:rPr>
          <w:rFonts w:asciiTheme="minorHAnsi" w:hAnsiTheme="minorHAnsi" w:cstheme="minorHAnsi"/>
          <w:sz w:val="20"/>
        </w:rPr>
      </w:pPr>
    </w:p>
    <w:p w:rsidR="00DF2649" w:rsidRPr="006C5524" w:rsidRDefault="00DF2649" w:rsidP="008E2F6B">
      <w:pPr>
        <w:jc w:val="both"/>
        <w:rPr>
          <w:rFonts w:asciiTheme="minorHAnsi" w:hAnsiTheme="minorHAnsi" w:cstheme="minorHAnsi"/>
          <w:sz w:val="20"/>
        </w:rPr>
      </w:pPr>
      <w:r w:rsidRPr="006C5524">
        <w:rPr>
          <w:rStyle w:val="tlid-translation"/>
          <w:rFonts w:asciiTheme="minorHAnsi" w:hAnsiTheme="minorHAnsi" w:cstheme="minorHAnsi"/>
          <w:sz w:val="20"/>
        </w:rPr>
        <w:t>La résolution entre l'URL</w:t>
      </w:r>
      <w:r w:rsidRPr="006C5524">
        <w:rPr>
          <w:rStyle w:val="tlid-translation"/>
          <w:rFonts w:asciiTheme="minorHAnsi" w:hAnsiTheme="minorHAnsi" w:cstheme="minorHAnsi"/>
          <w:i/>
          <w:sz w:val="20"/>
        </w:rPr>
        <w:t xml:space="preserve"> et</w:t>
      </w:r>
      <w:r w:rsidRPr="006C5524">
        <w:rPr>
          <w:rStyle w:val="tlid-translation"/>
          <w:rFonts w:asciiTheme="minorHAnsi" w:hAnsiTheme="minorHAnsi" w:cstheme="minorHAnsi"/>
          <w:sz w:val="20"/>
        </w:rPr>
        <w:t xml:space="preserve"> l'adresse IP correspondante est effectuée par un serveur de noms de domaine, </w:t>
      </w:r>
      <w:r w:rsidRPr="006C5524">
        <w:rPr>
          <w:rFonts w:asciiTheme="minorHAnsi" w:hAnsiTheme="minorHAnsi" w:cstheme="minorHAnsi"/>
          <w:sz w:val="20"/>
        </w:rPr>
        <w:t>ce service dénommé DNS (Domain Name Server) permet de traduire les adresses IP (exemple "</w:t>
      </w:r>
      <w:r w:rsidR="00E54E2E">
        <w:rPr>
          <w:rFonts w:asciiTheme="minorHAnsi" w:hAnsiTheme="minorHAnsi" w:cstheme="minorHAnsi"/>
          <w:sz w:val="20"/>
        </w:rPr>
        <w:t>193.200.139.130</w:t>
      </w:r>
      <w:r w:rsidRPr="006C5524">
        <w:rPr>
          <w:rFonts w:asciiTheme="minorHAnsi" w:hAnsiTheme="minorHAnsi" w:cstheme="minorHAnsi"/>
          <w:sz w:val="20"/>
        </w:rPr>
        <w:t>") en adresse symbolique (exemple "</w:t>
      </w:r>
      <w:r w:rsidR="00E54E2E">
        <w:rPr>
          <w:rFonts w:asciiTheme="minorHAnsi" w:hAnsiTheme="minorHAnsi" w:cstheme="minorHAnsi"/>
          <w:sz w:val="20"/>
        </w:rPr>
        <w:t>lyceecharliechaplin.com</w:t>
      </w:r>
      <w:r w:rsidRPr="006C5524">
        <w:rPr>
          <w:rFonts w:asciiTheme="minorHAnsi" w:hAnsiTheme="minorHAnsi" w:cstheme="minorHAnsi"/>
          <w:sz w:val="20"/>
        </w:rPr>
        <w:t>") et</w:t>
      </w:r>
      <w:r w:rsidR="00E54E2E">
        <w:rPr>
          <w:rFonts w:asciiTheme="minorHAnsi" w:hAnsiTheme="minorHAnsi" w:cstheme="minorHAnsi"/>
          <w:sz w:val="20"/>
        </w:rPr>
        <w:t xml:space="preserve"> le contraire</w:t>
      </w:r>
      <w:r w:rsidRPr="006C5524">
        <w:rPr>
          <w:rFonts w:asciiTheme="minorHAnsi" w:hAnsiTheme="minorHAnsi" w:cstheme="minorHAnsi"/>
          <w:sz w:val="20"/>
        </w:rPr>
        <w:t>.</w:t>
      </w:r>
      <w:r w:rsidRPr="006C5524">
        <w:rPr>
          <w:rStyle w:val="tlid-translation"/>
          <w:rFonts w:asciiTheme="minorHAnsi" w:hAnsiTheme="minorHAnsi" w:cstheme="minorHAnsi"/>
          <w:sz w:val="20"/>
        </w:rPr>
        <w:t xml:space="preserve"> Nous allons maintenant le créer et le configurer.</w:t>
      </w:r>
    </w:p>
    <w:p w:rsidR="00DF2649" w:rsidRPr="006C5524" w:rsidRDefault="00DF2649">
      <w:pPr>
        <w:jc w:val="both"/>
        <w:rPr>
          <w:rFonts w:asciiTheme="minorHAnsi" w:hAnsiTheme="minorHAnsi" w:cstheme="minorHAnsi"/>
          <w:sz w:val="20"/>
        </w:rPr>
      </w:pPr>
    </w:p>
    <w:p w:rsidR="00DF2649" w:rsidRPr="006C5524" w:rsidRDefault="00C06DDA">
      <w:pPr>
        <w:ind w:left="284" w:hanging="142"/>
        <w:jc w:val="center"/>
        <w:rPr>
          <w:rStyle w:val="tlid-translation"/>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663360" behindDoc="0" locked="0" layoutInCell="1" allowOverlap="1">
                <wp:simplePos x="0" y="0"/>
                <wp:positionH relativeFrom="column">
                  <wp:posOffset>2648585</wp:posOffset>
                </wp:positionH>
                <wp:positionV relativeFrom="paragraph">
                  <wp:posOffset>922020</wp:posOffset>
                </wp:positionV>
                <wp:extent cx="849630" cy="571500"/>
                <wp:effectExtent l="0" t="0" r="1270" b="0"/>
                <wp:wrapNone/>
                <wp:docPr id="22"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9630" cy="571500"/>
                        </a:xfrm>
                        <a:prstGeom prst="ellipse">
                          <a:avLst/>
                        </a:prstGeom>
                        <a:noFill/>
                        <a:ln w="17640">
                          <a:solidFill>
                            <a:srgbClr val="FF3333"/>
                          </a:solidFill>
                          <a:prstDash val="sys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389111B" id="Oval 37" o:spid="_x0000_s1026" style="position:absolute;margin-left:208.55pt;margin-top:72.6pt;width:66.9pt;height:4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" filled="f" strokecolor="#f33" strokeweight=".49mm">
                <v:stroke dashstyle="1 1"/>
                <v:path arrowok="t"/>
              </v:oval>
            </w:pict>
          </mc:Fallback>
        </mc:AlternateContent>
      </w:r>
      <w:r w:rsidRPr="006C5524">
        <w:rPr>
          <w:rFonts w:asciiTheme="minorHAnsi" w:hAnsiTheme="minorHAnsi" w:cstheme="minorHAnsi"/>
          <w:noProof/>
          <w:sz w:val="20"/>
        </w:rPr>
        <w:drawing>
          <wp:inline distT="0" distB="0" distL="0" distR="0">
            <wp:extent cx="4961890" cy="1828800"/>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42">
                      <a:extLst>
                        <a:ext uri="{28A0092B-C50C-407E-A947-70E740481C1C}">
                          <a14:useLocalDpi xmlns:a14="http://schemas.microsoft.com/office/drawing/2010/main" val="0"/>
                        </a:ext>
                      </a:extLst>
                    </a:blip>
                    <a:srcRect t="2559" b="6842"/>
                    <a:stretch>
                      <a:fillRect/>
                    </a:stretch>
                  </pic:blipFill>
                  <pic:spPr bwMode="auto">
                    <a:xfrm>
                      <a:off x="0" y="0"/>
                      <a:ext cx="4961890" cy="1828800"/>
                    </a:xfrm>
                    <a:prstGeom prst="rect">
                      <a:avLst/>
                    </a:prstGeom>
                    <a:solidFill>
                      <a:srgbClr val="FFFFFF"/>
                    </a:solidFill>
                    <a:ln>
                      <a:noFill/>
                    </a:ln>
                  </pic:spPr>
                </pic:pic>
              </a:graphicData>
            </a:graphic>
          </wp:inline>
        </w:drawing>
      </w:r>
    </w:p>
    <w:p w:rsidR="00DF2649" w:rsidRPr="006C5524" w:rsidRDefault="00DF2649">
      <w:pPr>
        <w:spacing w:before="85"/>
        <w:ind w:left="284" w:hanging="142"/>
        <w:jc w:val="both"/>
        <w:rPr>
          <w:rStyle w:val="tlid-translation"/>
          <w:rFonts w:asciiTheme="minorHAnsi" w:hAnsiTheme="minorHAnsi" w:cstheme="minorHAnsi"/>
          <w:sz w:val="20"/>
        </w:rPr>
      </w:pPr>
      <w:r w:rsidRPr="006C5524">
        <w:rPr>
          <w:rStyle w:val="tlid-translation"/>
          <w:rFonts w:asciiTheme="minorHAnsi" w:hAnsiTheme="minorHAnsi" w:cstheme="minorHAnsi"/>
          <w:sz w:val="20"/>
        </w:rPr>
        <w:t>- Créez un nouveau serveur avec l'adresse IP 192.168.3.1 et la passerelle 192.168.3.254.</w:t>
      </w:r>
    </w:p>
    <w:p w:rsidR="00DF2649" w:rsidRPr="006C5524" w:rsidRDefault="00DF2649">
      <w:pPr>
        <w:spacing w:before="85"/>
        <w:ind w:left="284" w:hanging="142"/>
        <w:jc w:val="both"/>
        <w:rPr>
          <w:rStyle w:val="tlid-translation"/>
          <w:rFonts w:asciiTheme="minorHAnsi" w:hAnsiTheme="minorHAnsi" w:cstheme="minorHAnsi"/>
          <w:sz w:val="20"/>
        </w:rPr>
      </w:pPr>
      <w:r w:rsidRPr="006C5524">
        <w:rPr>
          <w:rStyle w:val="tlid-translation"/>
          <w:rFonts w:asciiTheme="minorHAnsi" w:hAnsiTheme="minorHAnsi" w:cstheme="minorHAnsi"/>
          <w:sz w:val="20"/>
        </w:rPr>
        <w:t>- Changer le nombre d'interfaces de votre routeur po</w:t>
      </w:r>
      <w:r w:rsidR="006C7AA7" w:rsidRPr="006C5524">
        <w:rPr>
          <w:rStyle w:val="tlid-translation"/>
          <w:rFonts w:asciiTheme="minorHAnsi" w:hAnsiTheme="minorHAnsi" w:cstheme="minorHAnsi"/>
          <w:sz w:val="20"/>
        </w:rPr>
        <w:t>ur le passer à trois (</w:t>
      </w:r>
      <w:r w:rsidRPr="006C5524">
        <w:rPr>
          <w:rStyle w:val="tlid-translation"/>
          <w:rFonts w:asciiTheme="minorHAnsi" w:hAnsiTheme="minorHAnsi" w:cstheme="minorHAnsi"/>
          <w:sz w:val="20"/>
        </w:rPr>
        <w:t xml:space="preserve">double clic, </w:t>
      </w:r>
      <w:proofErr w:type="spellStart"/>
      <w:r w:rsidRPr="006C5524">
        <w:rPr>
          <w:rStyle w:val="tlid-translation"/>
          <w:rFonts w:asciiTheme="minorHAnsi" w:hAnsiTheme="minorHAnsi" w:cstheme="minorHAnsi"/>
          <w:sz w:val="20"/>
        </w:rPr>
        <w:t>general</w:t>
      </w:r>
      <w:proofErr w:type="spellEnd"/>
      <w:r w:rsidRPr="006C5524">
        <w:rPr>
          <w:rStyle w:val="tlid-translation"/>
          <w:rFonts w:asciiTheme="minorHAnsi" w:hAnsiTheme="minorHAnsi" w:cstheme="minorHAnsi"/>
          <w:sz w:val="20"/>
        </w:rPr>
        <w:t xml:space="preserve">, manage connexion, +) </w:t>
      </w:r>
    </w:p>
    <w:p w:rsidR="00DF2649" w:rsidRPr="006C5524" w:rsidRDefault="00DF2649" w:rsidP="006C7AA7">
      <w:pPr>
        <w:spacing w:before="85"/>
        <w:ind w:left="284" w:hanging="142"/>
        <w:jc w:val="both"/>
        <w:rPr>
          <w:rStyle w:val="tlid-translation"/>
          <w:rFonts w:asciiTheme="minorHAnsi" w:hAnsiTheme="minorHAnsi" w:cstheme="minorHAnsi"/>
          <w:sz w:val="20"/>
        </w:rPr>
      </w:pPr>
      <w:r w:rsidRPr="006C5524">
        <w:rPr>
          <w:rStyle w:val="tlid-translation"/>
          <w:rFonts w:asciiTheme="minorHAnsi" w:hAnsiTheme="minorHAnsi" w:cstheme="minorHAnsi"/>
          <w:sz w:val="20"/>
        </w:rPr>
        <w:t xml:space="preserve">- Indiquer l'adresse </w:t>
      </w:r>
      <w:r w:rsidR="006C7AA7" w:rsidRPr="006C5524">
        <w:rPr>
          <w:rStyle w:val="tlid-translation"/>
          <w:rFonts w:asciiTheme="minorHAnsi" w:hAnsiTheme="minorHAnsi" w:cstheme="minorHAnsi"/>
          <w:sz w:val="20"/>
        </w:rPr>
        <w:t>IP</w:t>
      </w:r>
      <w:r w:rsidRPr="006C5524">
        <w:rPr>
          <w:rStyle w:val="tlid-translation"/>
          <w:rFonts w:asciiTheme="minorHAnsi" w:hAnsiTheme="minorHAnsi" w:cstheme="minorHAnsi"/>
          <w:sz w:val="20"/>
        </w:rPr>
        <w:t xml:space="preserve"> du serveur DNS 192.168.3.1 et de la passerelle 192.168.3.254 par exemple.</w:t>
      </w:r>
    </w:p>
    <w:p w:rsidR="00DF2649" w:rsidRPr="006C5524" w:rsidRDefault="00DF2649">
      <w:pPr>
        <w:spacing w:before="85"/>
        <w:ind w:left="284" w:hanging="142"/>
        <w:jc w:val="both"/>
        <w:rPr>
          <w:rFonts w:asciiTheme="minorHAnsi" w:hAnsiTheme="minorHAnsi" w:cstheme="minorHAnsi"/>
          <w:sz w:val="20"/>
        </w:rPr>
      </w:pPr>
      <w:r w:rsidRPr="006C5524">
        <w:rPr>
          <w:rStyle w:val="tlid-translation"/>
          <w:rFonts w:asciiTheme="minorHAnsi" w:hAnsiTheme="minorHAnsi" w:cstheme="minorHAnsi"/>
          <w:sz w:val="20"/>
        </w:rPr>
        <w:t>- Connecter le nouveau serveur au routeur avec un câble et indiquer sur le routeur la nouvelle interface réseau correspondant à la passerelle.</w:t>
      </w:r>
    </w:p>
    <w:p w:rsidR="00995750" w:rsidRPr="006C5524" w:rsidRDefault="00334547" w:rsidP="00334547">
      <w:pPr>
        <w:spacing w:before="85"/>
        <w:jc w:val="both"/>
        <w:rPr>
          <w:rFonts w:asciiTheme="minorHAnsi" w:hAnsiTheme="minorHAnsi" w:cstheme="minorHAnsi"/>
          <w:sz w:val="20"/>
        </w:rPr>
      </w:pPr>
      <w:r w:rsidRPr="006C5524">
        <w:rPr>
          <w:rFonts w:asciiTheme="minorHAnsi" w:hAnsiTheme="minorHAnsi" w:cstheme="minorHAnsi"/>
          <w:noProof/>
          <w:sz w:val="20"/>
        </w:rPr>
        <w:drawing>
          <wp:anchor distT="144145" distB="144145" distL="144145" distR="144145" simplePos="0" relativeHeight="251676672" behindDoc="0" locked="0" layoutInCell="1" allowOverlap="1">
            <wp:simplePos x="0" y="0"/>
            <wp:positionH relativeFrom="column">
              <wp:posOffset>4076386</wp:posOffset>
            </wp:positionH>
            <wp:positionV relativeFrom="paragraph">
              <wp:posOffset>66082</wp:posOffset>
            </wp:positionV>
            <wp:extent cx="2622550" cy="1480185"/>
            <wp:effectExtent l="0" t="0" r="6350" b="5715"/>
            <wp:wrapSquare wrapText="largest"/>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2550" cy="14801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DF2649" w:rsidRPr="006C5524" w:rsidRDefault="00DF2649">
      <w:pPr>
        <w:spacing w:before="85"/>
        <w:ind w:left="284" w:hanging="142"/>
        <w:jc w:val="both"/>
        <w:rPr>
          <w:rFonts w:asciiTheme="minorHAnsi" w:hAnsiTheme="minorHAnsi" w:cstheme="minorHAnsi"/>
          <w:sz w:val="20"/>
        </w:rPr>
      </w:pPr>
      <w:r w:rsidRPr="006C5524">
        <w:rPr>
          <w:rStyle w:val="tlid-translation"/>
          <w:rFonts w:asciiTheme="minorHAnsi" w:hAnsiTheme="minorHAnsi" w:cstheme="minorHAnsi"/>
          <w:sz w:val="20"/>
        </w:rPr>
        <w:t>- Pour permettre à tous les ordinateurs d’utiliser le service du serveur DNS, nous devons ajouter l'adresse IP du serveur DNS à la configuration de chaque ordinateur portable.</w:t>
      </w:r>
    </w:p>
    <w:p w:rsidR="00DF2649" w:rsidRPr="006C5524" w:rsidRDefault="00DF2649">
      <w:pPr>
        <w:spacing w:before="85"/>
        <w:ind w:left="284" w:hanging="142"/>
        <w:jc w:val="both"/>
        <w:rPr>
          <w:rFonts w:asciiTheme="minorHAnsi" w:hAnsiTheme="minorHAnsi" w:cstheme="minorHAnsi"/>
          <w:sz w:val="20"/>
        </w:rPr>
      </w:pPr>
    </w:p>
    <w:p w:rsidR="00DF2649" w:rsidRPr="006C5524" w:rsidRDefault="00DF2649">
      <w:pPr>
        <w:spacing w:before="85"/>
        <w:ind w:left="284" w:hanging="142"/>
        <w:jc w:val="both"/>
        <w:rPr>
          <w:rFonts w:asciiTheme="minorHAnsi" w:hAnsiTheme="minorHAnsi" w:cstheme="minorHAnsi"/>
          <w:sz w:val="20"/>
        </w:rPr>
      </w:pPr>
    </w:p>
    <w:p w:rsidR="00DF2649" w:rsidRDefault="00DF2649" w:rsidP="00334547">
      <w:pPr>
        <w:spacing w:before="85"/>
        <w:jc w:val="both"/>
        <w:rPr>
          <w:rFonts w:asciiTheme="minorHAnsi" w:hAnsiTheme="minorHAnsi" w:cstheme="minorHAnsi"/>
          <w:sz w:val="20"/>
        </w:rPr>
      </w:pPr>
    </w:p>
    <w:p w:rsidR="00334547" w:rsidRPr="006C5524" w:rsidRDefault="00334547" w:rsidP="00334547">
      <w:pPr>
        <w:spacing w:before="85"/>
        <w:jc w:val="both"/>
        <w:rPr>
          <w:rFonts w:asciiTheme="minorHAnsi" w:hAnsiTheme="minorHAnsi" w:cstheme="minorHAnsi"/>
          <w:sz w:val="20"/>
        </w:rPr>
      </w:pPr>
    </w:p>
    <w:p w:rsidR="00DF2649" w:rsidRPr="006C5524" w:rsidRDefault="00DF2649">
      <w:pPr>
        <w:spacing w:before="85"/>
        <w:ind w:left="284" w:hanging="142"/>
        <w:jc w:val="both"/>
        <w:rPr>
          <w:rFonts w:asciiTheme="minorHAnsi" w:hAnsiTheme="minorHAnsi" w:cstheme="minorHAnsi"/>
          <w:sz w:val="20"/>
        </w:rPr>
      </w:pPr>
    </w:p>
    <w:p w:rsidR="00DF2649" w:rsidRPr="006C5524" w:rsidRDefault="00334547">
      <w:pPr>
        <w:spacing w:before="85"/>
        <w:ind w:left="284" w:hanging="142"/>
        <w:jc w:val="both"/>
        <w:rPr>
          <w:rFonts w:asciiTheme="minorHAnsi" w:hAnsiTheme="minorHAnsi" w:cstheme="minorHAnsi"/>
          <w:sz w:val="20"/>
        </w:rPr>
      </w:pPr>
      <w:r w:rsidRPr="006C5524">
        <w:rPr>
          <w:rFonts w:asciiTheme="minorHAnsi" w:hAnsiTheme="minorHAnsi" w:cstheme="minorHAnsi"/>
          <w:noProof/>
          <w:sz w:val="20"/>
        </w:rPr>
        <w:drawing>
          <wp:anchor distT="144145" distB="144145" distL="144145" distR="144145" simplePos="0" relativeHeight="251675648" behindDoc="0" locked="0" layoutInCell="1" allowOverlap="1">
            <wp:simplePos x="0" y="0"/>
            <wp:positionH relativeFrom="column">
              <wp:posOffset>3543886</wp:posOffset>
            </wp:positionH>
            <wp:positionV relativeFrom="paragraph">
              <wp:posOffset>287990</wp:posOffset>
            </wp:positionV>
            <wp:extent cx="1446962" cy="653143"/>
            <wp:effectExtent l="0" t="0" r="1270" b="0"/>
            <wp:wrapNone/>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46962" cy="653143"/>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DF2649" w:rsidRPr="006C5524">
        <w:rPr>
          <w:rStyle w:val="tlid-translation"/>
          <w:rFonts w:asciiTheme="minorHAnsi" w:hAnsiTheme="minorHAnsi" w:cstheme="minorHAnsi"/>
          <w:sz w:val="20"/>
        </w:rPr>
        <w:t xml:space="preserve">Enfin, nous devons attribuer à notre serveur Web une URL appropriée et l’ajouter à la table de référencement du serveur DNS afin que nous puissions y accéder par son nom : </w:t>
      </w:r>
    </w:p>
    <w:p w:rsidR="00DF2649" w:rsidRPr="006C5524" w:rsidRDefault="00DF2649">
      <w:pPr>
        <w:spacing w:before="85"/>
        <w:ind w:left="284" w:hanging="142"/>
        <w:jc w:val="both"/>
        <w:rPr>
          <w:rStyle w:val="tlid-translation"/>
          <w:rFonts w:asciiTheme="minorHAnsi" w:hAnsiTheme="minorHAnsi" w:cstheme="minorHAnsi"/>
          <w:sz w:val="20"/>
        </w:rPr>
      </w:pPr>
      <w:r w:rsidRPr="006C5524">
        <w:rPr>
          <w:rStyle w:val="tlid-translation"/>
          <w:rFonts w:asciiTheme="minorHAnsi" w:hAnsiTheme="minorHAnsi" w:cstheme="minorHAnsi"/>
          <w:sz w:val="20"/>
        </w:rPr>
        <w:t>- Sélectionner le serveur DNS</w:t>
      </w:r>
    </w:p>
    <w:p w:rsidR="00DF2649" w:rsidRPr="006C5524" w:rsidRDefault="00DF2649">
      <w:pPr>
        <w:spacing w:before="85"/>
        <w:ind w:left="284" w:hanging="142"/>
        <w:jc w:val="both"/>
        <w:rPr>
          <w:rStyle w:val="tlid-translation"/>
          <w:rFonts w:asciiTheme="minorHAnsi" w:hAnsiTheme="minorHAnsi" w:cstheme="minorHAnsi"/>
          <w:sz w:val="20"/>
        </w:rPr>
      </w:pPr>
      <w:r w:rsidRPr="006C5524">
        <w:rPr>
          <w:rStyle w:val="tlid-translation"/>
          <w:rFonts w:asciiTheme="minorHAnsi" w:hAnsiTheme="minorHAnsi" w:cstheme="minorHAnsi"/>
          <w:sz w:val="20"/>
        </w:rPr>
        <w:t>- Installer</w:t>
      </w:r>
      <w:r w:rsidR="00334547">
        <w:rPr>
          <w:rStyle w:val="tlid-translation"/>
          <w:rFonts w:asciiTheme="minorHAnsi" w:hAnsiTheme="minorHAnsi" w:cstheme="minorHAnsi"/>
          <w:sz w:val="20"/>
        </w:rPr>
        <w:t xml:space="preserve"> et démarrer</w:t>
      </w:r>
      <w:r w:rsidRPr="006C5524">
        <w:rPr>
          <w:rStyle w:val="tlid-translation"/>
          <w:rFonts w:asciiTheme="minorHAnsi" w:hAnsiTheme="minorHAnsi" w:cstheme="minorHAnsi"/>
          <w:sz w:val="20"/>
        </w:rPr>
        <w:t xml:space="preserve"> l'application </w:t>
      </w:r>
      <w:r w:rsidR="00334547">
        <w:rPr>
          <w:rStyle w:val="tlid-translation"/>
          <w:rFonts w:asciiTheme="minorHAnsi" w:hAnsiTheme="minorHAnsi" w:cstheme="minorHAnsi"/>
          <w:sz w:val="20"/>
        </w:rPr>
        <w:t>« </w:t>
      </w:r>
      <w:r w:rsidRPr="006C5524">
        <w:rPr>
          <w:rStyle w:val="tlid-translation"/>
          <w:rFonts w:asciiTheme="minorHAnsi" w:hAnsiTheme="minorHAnsi" w:cstheme="minorHAnsi"/>
          <w:sz w:val="20"/>
        </w:rPr>
        <w:t>serveur DNS</w:t>
      </w:r>
      <w:r w:rsidR="00E54E2E">
        <w:rPr>
          <w:rStyle w:val="tlid-translation"/>
          <w:rFonts w:asciiTheme="minorHAnsi" w:hAnsiTheme="minorHAnsi" w:cstheme="minorHAnsi"/>
          <w:sz w:val="20"/>
        </w:rPr>
        <w:t> »</w:t>
      </w:r>
    </w:p>
    <w:p w:rsidR="00DF2649" w:rsidRPr="006C5524" w:rsidRDefault="00DF2649" w:rsidP="00334547">
      <w:pPr>
        <w:spacing w:after="120"/>
        <w:jc w:val="both"/>
        <w:rPr>
          <w:rFonts w:asciiTheme="minorHAnsi" w:hAnsiTheme="minorHAnsi" w:cstheme="minorHAnsi"/>
          <w:sz w:val="20"/>
        </w:rPr>
      </w:pPr>
    </w:p>
    <w:p w:rsidR="00DF2649" w:rsidRPr="006C5524" w:rsidRDefault="00334547" w:rsidP="00334547">
      <w:pPr>
        <w:spacing w:after="120"/>
        <w:jc w:val="both"/>
        <w:rPr>
          <w:rFonts w:asciiTheme="minorHAnsi" w:hAnsiTheme="minorHAnsi" w:cstheme="minorHAnsi"/>
          <w:sz w:val="20"/>
        </w:rPr>
      </w:pPr>
      <w:r w:rsidRPr="00334547">
        <w:rPr>
          <w:rFonts w:asciiTheme="minorHAnsi" w:hAnsiTheme="minorHAnsi" w:cstheme="minorHAnsi"/>
          <w:noProof/>
          <w:sz w:val="20"/>
        </w:rPr>
        <w:drawing>
          <wp:anchor distT="0" distB="0" distL="114300" distR="114300" simplePos="0" relativeHeight="251724800" behindDoc="1" locked="0" layoutInCell="1" allowOverlap="1" wp14:anchorId="72709CFE">
            <wp:simplePos x="0" y="0"/>
            <wp:positionH relativeFrom="column">
              <wp:posOffset>3580074</wp:posOffset>
            </wp:positionH>
            <wp:positionV relativeFrom="paragraph">
              <wp:posOffset>159315</wp:posOffset>
            </wp:positionV>
            <wp:extent cx="3133725" cy="1129030"/>
            <wp:effectExtent l="0" t="0" r="3175" b="1270"/>
            <wp:wrapSquare wrapText="bothSides"/>
            <wp:docPr id="108"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33725" cy="1129030"/>
                    </a:xfrm>
                    <a:prstGeom prst="rect">
                      <a:avLst/>
                    </a:prstGeom>
                  </pic:spPr>
                </pic:pic>
              </a:graphicData>
            </a:graphic>
            <wp14:sizeRelH relativeFrom="page">
              <wp14:pctWidth>0</wp14:pctWidth>
            </wp14:sizeRelH>
            <wp14:sizeRelV relativeFrom="page">
              <wp14:pctHeight>0</wp14:pctHeight>
            </wp14:sizeRelV>
          </wp:anchor>
        </w:drawing>
      </w:r>
    </w:p>
    <w:p w:rsidR="00DF2649" w:rsidRPr="006C5524" w:rsidRDefault="00C06DDA">
      <w:pPr>
        <w:spacing w:after="120"/>
        <w:ind w:left="283" w:hanging="170"/>
        <w:jc w:val="both"/>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725824" behindDoc="0" locked="0" layoutInCell="1" allowOverlap="1">
                <wp:simplePos x="0" y="0"/>
                <wp:positionH relativeFrom="column">
                  <wp:posOffset>2389345</wp:posOffset>
                </wp:positionH>
                <wp:positionV relativeFrom="paragraph">
                  <wp:posOffset>99625</wp:posOffset>
                </wp:positionV>
                <wp:extent cx="2306096" cy="145701"/>
                <wp:effectExtent l="0" t="0" r="43815" b="70485"/>
                <wp:wrapNone/>
                <wp:docPr id="20"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06096" cy="145701"/>
                        </a:xfrm>
                        <a:prstGeom prst="line">
                          <a:avLst/>
                        </a:prstGeom>
                        <a:ln>
                          <a:headEn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7CC7893" id="Line 53"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15pt,7.85pt" to="369.75pt,19.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" strokecolor="black [3200]" strokeweight=".5pt">
                <v:stroke endarrow="block" joinstyle="miter"/>
                <o:lock v:ext="edit" shapetype="f"/>
              </v:line>
            </w:pict>
          </mc:Fallback>
        </mc:AlternateContent>
      </w:r>
      <w:r w:rsidRPr="006C5524">
        <w:rPr>
          <w:rFonts w:asciiTheme="minorHAnsi" w:hAnsiTheme="minorHAnsi" w:cstheme="minorHAnsi"/>
          <w:noProof/>
          <w:sz w:val="20"/>
        </w:rPr>
        <mc:AlternateContent>
          <mc:Choice Requires="wps">
            <w:drawing>
              <wp:anchor distT="0" distB="0" distL="114300" distR="114300" simplePos="0" relativeHeight="251683840" behindDoc="0" locked="0" layoutInCell="1" allowOverlap="1">
                <wp:simplePos x="0" y="0"/>
                <wp:positionH relativeFrom="column">
                  <wp:posOffset>-3996055</wp:posOffset>
                </wp:positionH>
                <wp:positionV relativeFrom="paragraph">
                  <wp:posOffset>-31750</wp:posOffset>
                </wp:positionV>
                <wp:extent cx="981075" cy="1696085"/>
                <wp:effectExtent l="25400" t="25400" r="22225" b="5715"/>
                <wp:wrapNone/>
                <wp:docPr id="19"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flipV="1">
                          <a:off x="0" y="0"/>
                          <a:ext cx="981075" cy="1696085"/>
                        </a:xfrm>
                        <a:prstGeom prst="line">
                          <a:avLst/>
                        </a:prstGeom>
                        <a:noFill/>
                        <a:ln w="36360">
                          <a:solidFill>
                            <a:srgbClr val="FF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C57035" id="Line 57" o:spid="_x0000_s1026" style="position:absolute;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4.65pt,-2.5pt" to="-237.4pt,13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" strokecolor="red" strokeweight="1.01mm">
                <v:stroke endarrow="block"/>
                <o:lock v:ext="edit" shapetype="f"/>
              </v:line>
            </w:pict>
          </mc:Fallback>
        </mc:AlternateContent>
      </w:r>
      <w:r w:rsidR="00DF2649" w:rsidRPr="006C5524">
        <w:rPr>
          <w:rStyle w:val="tlid-translation"/>
          <w:rFonts w:asciiTheme="minorHAnsi" w:hAnsiTheme="minorHAnsi" w:cstheme="minorHAnsi"/>
          <w:sz w:val="20"/>
        </w:rPr>
        <w:t xml:space="preserve">- Indiquer le nom de domaine : </w:t>
      </w:r>
      <w:hyperlink r:id="rId46" w:history="1">
        <w:r w:rsidR="00334547" w:rsidRPr="0071548E">
          <w:rPr>
            <w:rStyle w:val="Lienhypertexte"/>
            <w:rFonts w:asciiTheme="minorHAnsi" w:hAnsiTheme="minorHAnsi" w:cstheme="minorHAnsi"/>
            <w:sz w:val="20"/>
            <w:lang w:val="fr-FR" w:eastAsia="ar-SA" w:bidi="ar-SA"/>
          </w:rPr>
          <w:t>ww</w:t>
        </w:r>
        <w:r w:rsidR="00334547" w:rsidRPr="0071548E">
          <w:rPr>
            <w:rStyle w:val="Lienhypertexte"/>
            <w:rFonts w:asciiTheme="minorHAnsi" w:hAnsiTheme="minorHAnsi" w:cstheme="minorHAnsi"/>
            <w:sz w:val="20"/>
            <w:lang w:val="fr-FR" w:eastAsia="ar-SA" w:bidi="ar-SA"/>
          </w:rPr>
          <w:t>w</w:t>
        </w:r>
        <w:r w:rsidR="00334547" w:rsidRPr="0071548E">
          <w:rPr>
            <w:rStyle w:val="Lienhypertexte"/>
            <w:rFonts w:asciiTheme="minorHAnsi" w:hAnsiTheme="minorHAnsi" w:cstheme="minorHAnsi"/>
            <w:sz w:val="20"/>
            <w:lang w:val="fr-FR" w:eastAsia="ar-SA" w:bidi="ar-SA"/>
          </w:rPr>
          <w:t>.isn.fr</w:t>
        </w:r>
      </w:hyperlink>
    </w:p>
    <w:p w:rsidR="00DF2649" w:rsidRPr="006C5524" w:rsidRDefault="00DF2649">
      <w:pPr>
        <w:spacing w:after="120" w:line="100" w:lineRule="atLeast"/>
        <w:ind w:left="283" w:hanging="170"/>
        <w:jc w:val="both"/>
        <w:rPr>
          <w:rFonts w:asciiTheme="minorHAnsi" w:hAnsiTheme="minorHAnsi" w:cstheme="minorHAnsi"/>
          <w:sz w:val="20"/>
        </w:rPr>
      </w:pPr>
    </w:p>
    <w:p w:rsidR="00DF2649" w:rsidRPr="006C5524" w:rsidRDefault="00334547" w:rsidP="00334547">
      <w:pPr>
        <w:spacing w:after="120"/>
        <w:ind w:left="283" w:hanging="170"/>
        <w:jc w:val="both"/>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727872" behindDoc="0" locked="0" layoutInCell="1" allowOverlap="1" wp14:anchorId="5669E0EB" wp14:editId="36E68CB6">
                <wp:simplePos x="0" y="0"/>
                <wp:positionH relativeFrom="column">
                  <wp:posOffset>2399393</wp:posOffset>
                </wp:positionH>
                <wp:positionV relativeFrom="paragraph">
                  <wp:posOffset>63765</wp:posOffset>
                </wp:positionV>
                <wp:extent cx="2264912" cy="40194"/>
                <wp:effectExtent l="0" t="63500" r="0" b="48895"/>
                <wp:wrapNone/>
                <wp:docPr id="10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2264912" cy="40194"/>
                        </a:xfrm>
                        <a:prstGeom prst="line">
                          <a:avLst/>
                        </a:prstGeom>
                        <a:ln>
                          <a:headEn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C558ABA" id="Line 53"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95pt,5pt" to="367.3pt,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" strokecolor="black [3200]" strokeweight=".5pt">
                <v:stroke endarrow="block" joinstyle="miter"/>
                <o:lock v:ext="edit" shapetype="f"/>
              </v:line>
            </w:pict>
          </mc:Fallback>
        </mc:AlternateContent>
      </w:r>
      <w:r w:rsidR="00DF2649" w:rsidRPr="006C5524">
        <w:rPr>
          <w:rStyle w:val="tlid-translation"/>
          <w:rFonts w:asciiTheme="minorHAnsi" w:hAnsiTheme="minorHAnsi" w:cstheme="minorHAnsi"/>
          <w:sz w:val="20"/>
        </w:rPr>
        <w:t>- L'adresse IP du serveur web :</w:t>
      </w:r>
      <w:r>
        <w:rPr>
          <w:rFonts w:asciiTheme="minorHAnsi" w:hAnsiTheme="minorHAnsi" w:cstheme="minorHAnsi"/>
          <w:sz w:val="20"/>
        </w:rPr>
        <w:t xml:space="preserve"> </w:t>
      </w:r>
      <w:r w:rsidR="00DF2649" w:rsidRPr="006C5524">
        <w:rPr>
          <w:rStyle w:val="tlid-translation"/>
          <w:rFonts w:asciiTheme="minorHAnsi" w:hAnsiTheme="minorHAnsi" w:cstheme="minorHAnsi"/>
          <w:sz w:val="20"/>
        </w:rPr>
        <w:t>192.168.</w:t>
      </w:r>
      <w:r>
        <w:rPr>
          <w:rStyle w:val="tlid-translation"/>
          <w:rFonts w:asciiTheme="minorHAnsi" w:hAnsiTheme="minorHAnsi" w:cstheme="minorHAnsi"/>
          <w:sz w:val="20"/>
        </w:rPr>
        <w:t>2</w:t>
      </w:r>
      <w:r w:rsidR="00DF2649" w:rsidRPr="006C5524">
        <w:rPr>
          <w:rStyle w:val="tlid-translation"/>
          <w:rFonts w:asciiTheme="minorHAnsi" w:hAnsiTheme="minorHAnsi" w:cstheme="minorHAnsi"/>
          <w:sz w:val="20"/>
        </w:rPr>
        <w:t>.</w:t>
      </w:r>
      <w:r>
        <w:rPr>
          <w:rStyle w:val="tlid-translation"/>
          <w:rFonts w:asciiTheme="minorHAnsi" w:hAnsiTheme="minorHAnsi" w:cstheme="minorHAnsi"/>
          <w:sz w:val="20"/>
        </w:rPr>
        <w:t>10</w:t>
      </w:r>
    </w:p>
    <w:p w:rsidR="00DF2649" w:rsidRPr="006C5524" w:rsidRDefault="00C06DDA">
      <w:pPr>
        <w:spacing w:after="120"/>
        <w:ind w:left="283" w:hanging="170"/>
        <w:jc w:val="both"/>
        <w:rPr>
          <w:rFonts w:asciiTheme="minorHAnsi" w:hAnsiTheme="minorHAnsi" w:cstheme="minorHAnsi"/>
          <w:sz w:val="20"/>
        </w:rPr>
      </w:pPr>
      <w:r w:rsidRPr="006C5524">
        <w:rPr>
          <w:rFonts w:asciiTheme="minorHAnsi" w:hAnsiTheme="minorHAnsi" w:cstheme="minorHAnsi"/>
          <w:noProof/>
          <w:sz w:val="20"/>
        </w:rPr>
        <mc:AlternateContent>
          <mc:Choice Requires="wps">
            <w:drawing>
              <wp:anchor distT="0" distB="0" distL="114300" distR="114300" simplePos="0" relativeHeight="251678720" behindDoc="0" locked="0" layoutInCell="1" allowOverlap="1">
                <wp:simplePos x="0" y="0"/>
                <wp:positionH relativeFrom="column">
                  <wp:posOffset>-4522470</wp:posOffset>
                </wp:positionH>
                <wp:positionV relativeFrom="paragraph">
                  <wp:posOffset>77470</wp:posOffset>
                </wp:positionV>
                <wp:extent cx="725170" cy="294640"/>
                <wp:effectExtent l="0" t="0" r="0" b="0"/>
                <wp:wrapNone/>
                <wp:docPr id="16" name="Oval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5170" cy="294640"/>
                        </a:xfrm>
                        <a:prstGeom prst="ellipse">
                          <a:avLst/>
                        </a:prstGeom>
                        <a:noFill/>
                        <a:ln w="17640">
                          <a:solidFill>
                            <a:srgbClr val="FF3333"/>
                          </a:solidFill>
                          <a:prstDash val="sys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88E2585" id="Oval 52" o:spid="_x0000_s1026" style="position:absolute;margin-left:-356.1pt;margin-top:6.1pt;width:57.1pt;height:23.2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" filled="f" strokecolor="#f33" strokeweight=".49mm">
                <v:stroke dashstyle="1 1"/>
                <v:path arrowok="t"/>
              </v:oval>
            </w:pict>
          </mc:Fallback>
        </mc:AlternateContent>
      </w:r>
      <w:r w:rsidRPr="006C5524">
        <w:rPr>
          <w:rFonts w:asciiTheme="minorHAnsi" w:hAnsiTheme="minorHAnsi" w:cstheme="minorHAnsi"/>
          <w:noProof/>
          <w:sz w:val="20"/>
        </w:rPr>
        <mc:AlternateContent>
          <mc:Choice Requires="wps">
            <w:drawing>
              <wp:anchor distT="0" distB="0" distL="114300" distR="114300" simplePos="0" relativeHeight="251677696" behindDoc="0" locked="0" layoutInCell="1" allowOverlap="1">
                <wp:simplePos x="0" y="0"/>
                <wp:positionH relativeFrom="column">
                  <wp:posOffset>-2399665</wp:posOffset>
                </wp:positionH>
                <wp:positionV relativeFrom="paragraph">
                  <wp:posOffset>55880</wp:posOffset>
                </wp:positionV>
                <wp:extent cx="725170" cy="294640"/>
                <wp:effectExtent l="0" t="0" r="0" b="0"/>
                <wp:wrapNone/>
                <wp:docPr id="15"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25170" cy="294640"/>
                        </a:xfrm>
                        <a:prstGeom prst="ellipse">
                          <a:avLst/>
                        </a:prstGeom>
                        <a:noFill/>
                        <a:ln w="17640">
                          <a:solidFill>
                            <a:srgbClr val="FF3333"/>
                          </a:solidFill>
                          <a:prstDash val="sysDot"/>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ABF870D" id="Oval 51" o:spid="_x0000_s1026" style="position:absolute;margin-left:-188.95pt;margin-top:4.4pt;width:57.1pt;height:23.2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" filled="f" strokecolor="#f33" strokeweight=".49mm">
                <v:stroke dashstyle="1 1"/>
                <v:path arrowok="t"/>
              </v:oval>
            </w:pict>
          </mc:Fallback>
        </mc:AlternateContent>
      </w:r>
    </w:p>
    <w:p w:rsidR="00DF2649" w:rsidRPr="006C5524" w:rsidRDefault="00DF2649" w:rsidP="00334547">
      <w:pPr>
        <w:spacing w:after="120"/>
        <w:ind w:left="283" w:hanging="170"/>
        <w:jc w:val="both"/>
        <w:rPr>
          <w:rFonts w:asciiTheme="minorHAnsi" w:hAnsiTheme="minorHAnsi" w:cstheme="minorHAnsi"/>
          <w:sz w:val="20"/>
        </w:rPr>
      </w:pPr>
      <w:r w:rsidRPr="006C5524">
        <w:rPr>
          <w:rStyle w:val="tlid-translation"/>
          <w:rFonts w:asciiTheme="minorHAnsi" w:hAnsiTheme="minorHAnsi" w:cstheme="minorHAnsi"/>
          <w:sz w:val="20"/>
        </w:rPr>
        <w:t xml:space="preserve">- Cliquer sur </w:t>
      </w:r>
      <w:proofErr w:type="spellStart"/>
      <w:r w:rsidRPr="006C5524">
        <w:rPr>
          <w:rStyle w:val="tlid-translation"/>
          <w:rFonts w:asciiTheme="minorHAnsi" w:hAnsiTheme="minorHAnsi" w:cstheme="minorHAnsi"/>
          <w:sz w:val="20"/>
        </w:rPr>
        <w:t>Add</w:t>
      </w:r>
      <w:proofErr w:type="spellEnd"/>
      <w:r w:rsidRPr="006C5524">
        <w:rPr>
          <w:rStyle w:val="tlid-translation"/>
          <w:rFonts w:asciiTheme="minorHAnsi" w:hAnsiTheme="minorHAnsi" w:cstheme="minorHAnsi"/>
          <w:sz w:val="20"/>
        </w:rPr>
        <w:t xml:space="preserve"> (ajouter)</w:t>
      </w:r>
    </w:p>
    <w:p w:rsidR="00DF2649" w:rsidRPr="006C5524" w:rsidRDefault="00DF2649">
      <w:pPr>
        <w:ind w:left="426" w:hanging="284"/>
        <w:jc w:val="both"/>
        <w:rPr>
          <w:rFonts w:asciiTheme="minorHAnsi" w:hAnsiTheme="minorHAnsi" w:cstheme="minorHAnsi"/>
          <w:sz w:val="20"/>
        </w:rPr>
      </w:pPr>
      <w:r w:rsidRPr="006C5524">
        <w:rPr>
          <w:rFonts w:asciiTheme="minorHAnsi" w:hAnsiTheme="minorHAnsi" w:cstheme="minorHAnsi"/>
          <w:sz w:val="20"/>
        </w:rPr>
        <w:t xml:space="preserve">- </w:t>
      </w:r>
      <w:r w:rsidRPr="006C5524">
        <w:rPr>
          <w:rFonts w:asciiTheme="minorHAnsi" w:hAnsiTheme="minorHAnsi" w:cstheme="minorHAnsi"/>
          <w:sz w:val="20"/>
        </w:rPr>
        <w:tab/>
        <w:t xml:space="preserve">Cliquer sur  </w:t>
      </w:r>
      <w:r w:rsidR="00334547" w:rsidRPr="006C5524">
        <w:rPr>
          <w:rFonts w:asciiTheme="minorHAnsi" w:hAnsiTheme="minorHAnsi" w:cstheme="minorHAnsi"/>
          <w:noProof/>
          <w:sz w:val="20"/>
        </w:rPr>
        <w:drawing>
          <wp:inline distT="0" distB="0" distL="0" distR="0" wp14:anchorId="089C7764" wp14:editId="759CF37E">
            <wp:extent cx="685165" cy="332740"/>
            <wp:effectExtent l="0" t="0" r="635"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165" cy="332740"/>
                    </a:xfrm>
                    <a:prstGeom prst="rect">
                      <a:avLst/>
                    </a:prstGeom>
                    <a:solidFill>
                      <a:srgbClr val="FFFFFF"/>
                    </a:solidFill>
                    <a:ln>
                      <a:noFill/>
                    </a:ln>
                  </pic:spPr>
                </pic:pic>
              </a:graphicData>
            </a:graphic>
          </wp:inline>
        </w:drawing>
      </w:r>
      <w:r w:rsidRPr="006C5524">
        <w:rPr>
          <w:rFonts w:asciiTheme="minorHAnsi" w:hAnsiTheme="minorHAnsi" w:cstheme="minorHAnsi"/>
          <w:sz w:val="20"/>
        </w:rPr>
        <w:t xml:space="preserve"> pour démarrer le serveur</w:t>
      </w:r>
    </w:p>
    <w:p w:rsidR="00DF2649" w:rsidRPr="006C5524" w:rsidRDefault="00DF2649">
      <w:pPr>
        <w:ind w:left="284" w:hanging="142"/>
        <w:jc w:val="both"/>
        <w:rPr>
          <w:rFonts w:asciiTheme="minorHAnsi" w:hAnsiTheme="minorHAnsi" w:cstheme="minorHAnsi"/>
          <w:sz w:val="20"/>
        </w:rPr>
      </w:pPr>
    </w:p>
    <w:p w:rsidR="00DF2649" w:rsidRPr="006C5524" w:rsidRDefault="00DF2649">
      <w:pPr>
        <w:ind w:left="284" w:hanging="142"/>
        <w:jc w:val="both"/>
        <w:rPr>
          <w:rFonts w:asciiTheme="minorHAnsi" w:hAnsiTheme="minorHAnsi" w:cstheme="minorHAnsi"/>
          <w:sz w:val="20"/>
        </w:rPr>
      </w:pPr>
    </w:p>
    <w:p w:rsidR="00DF2649" w:rsidRPr="006C5524" w:rsidRDefault="00DF2649" w:rsidP="00334547">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r w:rsidRPr="006C5524">
        <w:rPr>
          <w:rStyle w:val="tlid-translation"/>
          <w:rFonts w:asciiTheme="minorHAnsi" w:hAnsiTheme="minorHAnsi" w:cstheme="minorHAnsi"/>
          <w:sz w:val="20"/>
        </w:rPr>
        <w:t xml:space="preserve">Tester la connexion à l’aide du navigateur Web sur le PC1 en recherchant l’URL : </w:t>
      </w:r>
      <w:hyperlink r:id="rId48" w:history="1">
        <w:r w:rsidR="00334547" w:rsidRPr="0071548E">
          <w:rPr>
            <w:rStyle w:val="Lienhypertexte"/>
            <w:rFonts w:asciiTheme="minorHAnsi" w:hAnsiTheme="minorHAnsi" w:cstheme="minorHAnsi"/>
            <w:sz w:val="20"/>
            <w:lang w:val="fr-FR" w:eastAsia="ar-SA" w:bidi="ar-SA"/>
          </w:rPr>
          <w:t>http://www.isn.fr</w:t>
        </w:r>
      </w:hyperlink>
    </w:p>
    <w:p w:rsidR="00DF2649" w:rsidRPr="006C5524" w:rsidRDefault="00DF2649">
      <w:pPr>
        <w:jc w:val="both"/>
        <w:rPr>
          <w:rFonts w:asciiTheme="minorHAnsi" w:hAnsiTheme="minorHAnsi" w:cstheme="minorHAnsi"/>
          <w:sz w:val="20"/>
        </w:rPr>
      </w:pPr>
    </w:p>
    <w:p w:rsidR="00DF2649" w:rsidRPr="006C5524" w:rsidRDefault="00DF2649">
      <w:pPr>
        <w:jc w:val="both"/>
        <w:rPr>
          <w:rFonts w:asciiTheme="minorHAnsi" w:hAnsiTheme="minorHAnsi" w:cstheme="minorHAnsi"/>
          <w:sz w:val="20"/>
        </w:rPr>
      </w:pPr>
    </w:p>
    <w:p w:rsidR="00DF2649" w:rsidRPr="006C5524" w:rsidRDefault="00DF2649" w:rsidP="00334547">
      <w:pPr>
        <w:jc w:val="both"/>
        <w:rPr>
          <w:rFonts w:asciiTheme="minorHAnsi" w:hAnsiTheme="minorHAnsi" w:cstheme="minorHAnsi"/>
          <w:sz w:val="20"/>
        </w:rPr>
      </w:pPr>
    </w:p>
    <w:p w:rsidR="00DF2649" w:rsidRPr="006C5524" w:rsidRDefault="00334547">
      <w:pPr>
        <w:ind w:left="284" w:hanging="142"/>
        <w:jc w:val="both"/>
        <w:rPr>
          <w:rFonts w:asciiTheme="minorHAnsi" w:hAnsiTheme="minorHAnsi" w:cstheme="minorHAnsi"/>
          <w:sz w:val="20"/>
        </w:rPr>
      </w:pPr>
      <w:r>
        <w:rPr>
          <w:rFonts w:asciiTheme="minorHAnsi" w:hAnsiTheme="minorHAnsi" w:cstheme="minorHAnsi"/>
          <w:b/>
          <w:bCs/>
          <w:sz w:val="20"/>
        </w:rPr>
        <w:t xml:space="preserve">Il est possible de </w:t>
      </w:r>
      <w:r w:rsidR="00DF2649" w:rsidRPr="006C5524">
        <w:rPr>
          <w:rFonts w:asciiTheme="minorHAnsi" w:hAnsiTheme="minorHAnsi" w:cstheme="minorHAnsi"/>
          <w:b/>
          <w:bCs/>
          <w:sz w:val="20"/>
        </w:rPr>
        <w:t xml:space="preserve">personnaliser la page d'accueil du site web : </w:t>
      </w:r>
    </w:p>
    <w:p w:rsidR="00DF2649" w:rsidRPr="006C5524" w:rsidRDefault="00DF2649">
      <w:pPr>
        <w:spacing w:before="113"/>
        <w:ind w:left="284" w:hanging="142"/>
        <w:jc w:val="both"/>
        <w:rPr>
          <w:rFonts w:asciiTheme="minorHAnsi" w:hAnsiTheme="minorHAnsi" w:cstheme="minorHAnsi"/>
          <w:sz w:val="20"/>
        </w:rPr>
      </w:pPr>
      <w:r w:rsidRPr="006C5524">
        <w:rPr>
          <w:rFonts w:asciiTheme="minorHAnsi" w:hAnsiTheme="minorHAnsi" w:cstheme="minorHAnsi"/>
          <w:sz w:val="20"/>
        </w:rPr>
        <w:t>- Lancer l'éditeur de texte installé sur le serveur Web</w:t>
      </w:r>
    </w:p>
    <w:p w:rsidR="00DF2649" w:rsidRPr="006C5524" w:rsidRDefault="00DF2649">
      <w:pPr>
        <w:spacing w:before="113"/>
        <w:ind w:left="284" w:hanging="142"/>
        <w:jc w:val="both"/>
        <w:rPr>
          <w:rFonts w:asciiTheme="minorHAnsi" w:hAnsiTheme="minorHAnsi" w:cstheme="minorHAnsi"/>
          <w:sz w:val="20"/>
        </w:rPr>
      </w:pPr>
      <w:r w:rsidRPr="006C5524">
        <w:rPr>
          <w:rFonts w:asciiTheme="minorHAnsi" w:hAnsiTheme="minorHAnsi" w:cstheme="minorHAnsi"/>
          <w:sz w:val="20"/>
        </w:rPr>
        <w:t xml:space="preserve">- Ouvrir la page d'accueil de votre site qui se nomme toujours </w:t>
      </w:r>
      <w:r w:rsidRPr="00334547">
        <w:rPr>
          <w:rFonts w:asciiTheme="minorHAnsi" w:hAnsiTheme="minorHAnsi" w:cstheme="minorHAnsi"/>
          <w:b/>
          <w:sz w:val="20"/>
        </w:rPr>
        <w:t>index.html</w:t>
      </w:r>
      <w:r w:rsidRPr="006C5524">
        <w:rPr>
          <w:rFonts w:asciiTheme="minorHAnsi" w:hAnsiTheme="minorHAnsi" w:cstheme="minorHAnsi"/>
          <w:sz w:val="20"/>
        </w:rPr>
        <w:t xml:space="preserve"> qui se trouve dans le répertoire </w:t>
      </w:r>
      <w:r w:rsidRPr="00334547">
        <w:rPr>
          <w:rFonts w:asciiTheme="minorHAnsi" w:hAnsiTheme="minorHAnsi" w:cstheme="minorHAnsi"/>
          <w:b/>
          <w:sz w:val="20"/>
        </w:rPr>
        <w:t>/</w:t>
      </w:r>
      <w:proofErr w:type="spellStart"/>
      <w:r w:rsidRPr="00334547">
        <w:rPr>
          <w:rFonts w:asciiTheme="minorHAnsi" w:hAnsiTheme="minorHAnsi" w:cstheme="minorHAnsi"/>
          <w:b/>
          <w:sz w:val="20"/>
        </w:rPr>
        <w:t>webserver</w:t>
      </w:r>
      <w:proofErr w:type="spellEnd"/>
    </w:p>
    <w:p w:rsidR="00DF2649" w:rsidRPr="006C5524" w:rsidRDefault="00DF2649">
      <w:pPr>
        <w:spacing w:before="113"/>
        <w:ind w:left="284" w:hanging="142"/>
        <w:jc w:val="both"/>
        <w:rPr>
          <w:rFonts w:asciiTheme="minorHAnsi" w:hAnsiTheme="minorHAnsi" w:cstheme="minorHAnsi"/>
          <w:sz w:val="20"/>
        </w:rPr>
      </w:pPr>
      <w:r w:rsidRPr="006C5524">
        <w:rPr>
          <w:rFonts w:asciiTheme="minorHAnsi" w:hAnsiTheme="minorHAnsi" w:cstheme="minorHAnsi"/>
          <w:sz w:val="20"/>
        </w:rPr>
        <w:t>- Modifier les informations souhaitées.</w:t>
      </w:r>
    </w:p>
    <w:p w:rsidR="00DF2649" w:rsidRPr="006C5524" w:rsidRDefault="00DF2649">
      <w:pPr>
        <w:ind w:left="284" w:hanging="142"/>
        <w:jc w:val="both"/>
        <w:rPr>
          <w:rFonts w:asciiTheme="minorHAnsi" w:hAnsiTheme="minorHAnsi" w:cstheme="minorHAnsi"/>
          <w:sz w:val="20"/>
        </w:rPr>
      </w:pPr>
    </w:p>
    <w:p w:rsidR="00DF2649" w:rsidRPr="006C5524" w:rsidRDefault="00DF2649" w:rsidP="00334547">
      <w:pPr>
        <w:jc w:val="both"/>
        <w:rPr>
          <w:rFonts w:asciiTheme="minorHAnsi" w:hAnsiTheme="minorHAnsi" w:cstheme="minorHAnsi"/>
          <w:sz w:val="20"/>
        </w:rPr>
      </w:pPr>
    </w:p>
    <w:sectPr w:rsidR="00DF2649" w:rsidRPr="006C5524">
      <w:headerReference w:type="even" r:id="rId49"/>
      <w:headerReference w:type="default" r:id="rId50"/>
      <w:footerReference w:type="even" r:id="rId51"/>
      <w:footerReference w:type="default" r:id="rId52"/>
      <w:headerReference w:type="first" r:id="rId53"/>
      <w:pgSz w:w="11906" w:h="16838"/>
      <w:pgMar w:top="680" w:right="850" w:bottom="1361" w:left="850" w:header="720" w:footer="454" w:gutter="0"/>
      <w:cols w:space="720"/>
      <w:docGrid w:linePitch="36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6EE1" w:rsidRDefault="00006EE1">
      <w:r>
        <w:separator/>
      </w:r>
    </w:p>
  </w:endnote>
  <w:endnote w:type="continuationSeparator" w:id="0">
    <w:p w:rsidR="00006EE1" w:rsidRDefault="00006E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tarSymbol">
    <w:altName w:val="Arial Unicode MS"/>
    <w:panose1 w:val="020B0604020202020204"/>
    <w:charset w:val="00"/>
    <w:family w:val="auto"/>
    <w:pitch w:val="default"/>
  </w:font>
  <w:font w:name="Symbol">
    <w:panose1 w:val="05050102010706020507"/>
    <w:charset w:val="02"/>
    <w:family w:val="decorative"/>
    <w:pitch w:val="variable"/>
    <w:sig w:usb0="00000000" w:usb1="10000000" w:usb2="00000000" w:usb3="00000000" w:csb0="80000000" w:csb1="00000000"/>
  </w:font>
  <w:font w:name="OpenSymbol">
    <w:panose1 w:val="020B0604020202020204"/>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Liberation Mono">
    <w:altName w:val="Courier New"/>
    <w:panose1 w:val="020B0604020202020204"/>
    <w:charset w:val="00"/>
    <w:family w:val="modern"/>
    <w:pitch w:val="fixed"/>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020859801"/>
      <w:docPartObj>
        <w:docPartGallery w:val="Page Numbers (Bottom of Page)"/>
        <w:docPartUnique/>
      </w:docPartObj>
    </w:sdtPr>
    <w:sdtContent>
      <w:p w:rsidR="00334547" w:rsidRDefault="00334547" w:rsidP="0071548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334547" w:rsidRDefault="00334547" w:rsidP="00334547">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655533496"/>
      <w:docPartObj>
        <w:docPartGallery w:val="Page Numbers (Bottom of Page)"/>
        <w:docPartUnique/>
      </w:docPartObj>
    </w:sdtPr>
    <w:sdtContent>
      <w:p w:rsidR="00334547" w:rsidRDefault="00334547" w:rsidP="0071548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p>
    </w:sdtContent>
  </w:sdt>
  <w:p w:rsidR="00334547" w:rsidRDefault="00334547" w:rsidP="00334547">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6EE1" w:rsidRDefault="00006EE1">
      <w:r>
        <w:separator/>
      </w:r>
    </w:p>
  </w:footnote>
  <w:footnote w:type="continuationSeparator" w:id="0">
    <w:p w:rsidR="00006EE1" w:rsidRDefault="00006E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DDA" w:rsidRDefault="00C06DD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1C5" w:rsidRPr="00E121C5" w:rsidRDefault="00E121C5" w:rsidP="00E121C5">
    <w:pPr>
      <w:widowControl w:val="0"/>
      <w:tabs>
        <w:tab w:val="center" w:pos="4703"/>
        <w:tab w:val="right" w:pos="9406"/>
      </w:tabs>
      <w:suppressAutoHyphens w:val="0"/>
      <w:jc w:val="both"/>
      <w:rPr>
        <w:rFonts w:ascii="Calibri" w:eastAsia="Calibri" w:hAnsi="Calibri"/>
        <w:szCs w:val="22"/>
        <w:lang w:val="en-US" w:eastAsia="en-US"/>
      </w:rPr>
    </w:pPr>
    <w:r w:rsidRPr="00E121C5">
      <w:rPr>
        <w:rFonts w:ascii="Calibri" w:eastAsia="Calibri" w:hAnsi="Calibri"/>
        <w:noProof/>
        <w:szCs w:val="22"/>
        <w:lang w:eastAsia="fr-FR"/>
      </w:rPr>
      <mc:AlternateContent>
        <mc:Choice Requires="wps">
          <w:drawing>
            <wp:anchor distT="0" distB="0" distL="114300" distR="114300" simplePos="0" relativeHeight="251662336" behindDoc="0" locked="0" layoutInCell="1" allowOverlap="1" wp14:anchorId="3304CCAA" wp14:editId="5A2C736B">
              <wp:simplePos x="0" y="0"/>
              <wp:positionH relativeFrom="column">
                <wp:posOffset>1645920</wp:posOffset>
              </wp:positionH>
              <wp:positionV relativeFrom="paragraph">
                <wp:posOffset>-194945</wp:posOffset>
              </wp:positionV>
              <wp:extent cx="3210560" cy="711835"/>
              <wp:effectExtent l="50800" t="25400" r="66040" b="100965"/>
              <wp:wrapNone/>
              <wp:docPr id="7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10560" cy="711835"/>
                      </a:xfrm>
                      <a:prstGeom prst="rect">
                        <a:avLst/>
                      </a:prstGeom>
                      <a:gradFill rotWithShape="1">
                        <a:gsLst>
                          <a:gs pos="0">
                            <a:srgbClr val="C0504D">
                              <a:tint val="100000"/>
                              <a:shade val="100000"/>
                              <a:satMod val="130000"/>
                            </a:srgbClr>
                          </a:gs>
                          <a:gs pos="100000">
                            <a:srgbClr val="C0504D">
                              <a:tint val="50000"/>
                              <a:shade val="100000"/>
                              <a:satMod val="350000"/>
                            </a:srgbClr>
                          </a:gs>
                        </a:gsLst>
                        <a:lin ang="16200000" scaled="0"/>
                      </a:gradFill>
                      <a:ln w="9525" cap="flat" cmpd="sng" algn="ctr">
                        <a:solidFill>
                          <a:srgbClr val="C0504D">
                            <a:shade val="95000"/>
                            <a:satMod val="105000"/>
                          </a:srgbClr>
                        </a:solidFill>
                        <a:prstDash val="solid"/>
                      </a:ln>
                      <a:effectLst>
                        <a:outerShdw blurRad="40000" dist="23000" dir="5400000" rotWithShape="0">
                          <a:srgbClr val="000000">
                            <a:alpha val="35000"/>
                          </a:srgbClr>
                        </a:outerShdw>
                      </a:effectLst>
                    </wps:spPr>
                    <wps:txbx>
                      <w:txbxContent>
                        <w:p w:rsidR="00E121C5" w:rsidRPr="00E121C5" w:rsidRDefault="00E121C5" w:rsidP="00E121C5">
                          <w:pPr>
                            <w:jc w:val="center"/>
                            <w:rPr>
                              <w:color w:val="FFFFFF"/>
                              <w:sz w:val="28"/>
                            </w:rPr>
                          </w:pPr>
                          <w:r w:rsidRPr="00E121C5">
                            <w:rPr>
                              <w:color w:val="FFFFFF"/>
                              <w:sz w:val="28"/>
                            </w:rPr>
                            <w:t>Les réseaux informatiques</w:t>
                          </w:r>
                          <w:r>
                            <w:rPr>
                              <w:color w:val="FFFFFF"/>
                              <w:sz w:val="28"/>
                            </w:rPr>
                            <w:t> : Simulation</w:t>
                          </w:r>
                          <w:r w:rsidR="009503DD">
                            <w:rPr>
                              <w:color w:val="FFFFFF"/>
                              <w:sz w:val="28"/>
                            </w:rPr>
                            <w:t xml:space="preserve"> logicielle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304CCAA" id="Rectangle 2" o:spid="_x0000_s1033" style="position:absolute;left:0;text-align:left;margin-left:129.6pt;margin-top:-15.35pt;width:252.8pt;height:56.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" fillcolor="#d1403c" strokecolor="#be4b48">
              <v:fill color2="#ff9a99" rotate="t" angle="180" focus="100%" type="gradient">
                <o:fill v:ext="view" type="gradientUnscaled"/>
              </v:fill>
              <v:shadow on="t" color="black" opacity="22937f" origin=",.5" offset="0,.63889mm"/>
              <v:path arrowok="t"/>
              <v:textbox>
                <w:txbxContent>
                  <w:p w:rsidR="00E121C5" w:rsidRPr="00E121C5" w:rsidRDefault="00E121C5" w:rsidP="00E121C5">
                    <w:pPr>
                      <w:jc w:val="center"/>
                      <w:rPr>
                        <w:color w:val="FFFFFF"/>
                        <w:sz w:val="28"/>
                      </w:rPr>
                    </w:pPr>
                    <w:r w:rsidRPr="00E121C5">
                      <w:rPr>
                        <w:color w:val="FFFFFF"/>
                        <w:sz w:val="28"/>
                      </w:rPr>
                      <w:t>Les réseaux informatiques</w:t>
                    </w:r>
                    <w:r>
                      <w:rPr>
                        <w:color w:val="FFFFFF"/>
                        <w:sz w:val="28"/>
                      </w:rPr>
                      <w:t> : Simulation</w:t>
                    </w:r>
                    <w:r w:rsidR="009503DD">
                      <w:rPr>
                        <w:color w:val="FFFFFF"/>
                        <w:sz w:val="28"/>
                      </w:rPr>
                      <w:t xml:space="preserve"> logicielle</w:t>
                    </w:r>
                  </w:p>
                </w:txbxContent>
              </v:textbox>
            </v:rect>
          </w:pict>
        </mc:Fallback>
      </mc:AlternateContent>
    </w:r>
    <w:r w:rsidRPr="00E121C5">
      <w:rPr>
        <w:rFonts w:ascii="Calibri" w:eastAsia="Calibri" w:hAnsi="Calibri"/>
        <w:noProof/>
        <w:szCs w:val="22"/>
        <w:lang w:eastAsia="fr-FR"/>
      </w:rPr>
      <mc:AlternateContent>
        <mc:Choice Requires="wps">
          <w:drawing>
            <wp:anchor distT="0" distB="0" distL="114300" distR="114300" simplePos="0" relativeHeight="251661312" behindDoc="0" locked="0" layoutInCell="1" allowOverlap="1" wp14:anchorId="273C339F" wp14:editId="4B95204B">
              <wp:simplePos x="0" y="0"/>
              <wp:positionH relativeFrom="column">
                <wp:posOffset>-100330</wp:posOffset>
              </wp:positionH>
              <wp:positionV relativeFrom="paragraph">
                <wp:posOffset>-194945</wp:posOffset>
              </wp:positionV>
              <wp:extent cx="1551940" cy="680085"/>
              <wp:effectExtent l="50800" t="25400" r="73660" b="107315"/>
              <wp:wrapNone/>
              <wp:docPr id="1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1940" cy="680085"/>
                      </a:xfrm>
                      <a:prstGeom prst="rect">
                        <a:avLst/>
                      </a:prstGeom>
                      <a:gradFill rotWithShape="1">
                        <a:gsLst>
                          <a:gs pos="0">
                            <a:srgbClr val="4F81BD">
                              <a:tint val="100000"/>
                              <a:shade val="100000"/>
                              <a:satMod val="130000"/>
                            </a:srgbClr>
                          </a:gs>
                          <a:gs pos="100000">
                            <a:srgbClr val="4F81BD">
                              <a:tint val="50000"/>
                              <a:shade val="100000"/>
                              <a:satMod val="350000"/>
                            </a:srgbClr>
                          </a:gs>
                        </a:gsLst>
                        <a:lin ang="16200000" scaled="0"/>
                      </a:gra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wps:spPr>
                    <wps:txbx>
                      <w:txbxContent>
                        <w:p w:rsidR="00E121C5" w:rsidRPr="00EE3D85" w:rsidRDefault="00E121C5" w:rsidP="00E121C5">
                          <w:pPr>
                            <w:jc w:val="center"/>
                            <w:rPr>
                              <w:b/>
                              <w:color w:val="FFFFFF"/>
                              <w:sz w:val="44"/>
                            </w:rPr>
                          </w:pPr>
                          <w:r w:rsidRPr="00EE3D85">
                            <w:rPr>
                              <w:b/>
                              <w:color w:val="FFFFFF"/>
                              <w:sz w:val="44"/>
                            </w:rPr>
                            <w:t>I.S.N.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3C339F" id="Rectangle 1" o:spid="_x0000_s1034" style="position:absolute;left:0;text-align:left;margin-left:-7.9pt;margin-top:-15.35pt;width:122.2pt;height:53.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" fillcolor="#3f80cd" strokecolor="#4a7ebb">
              <v:fill color2="#9bc1ff" rotate="t" angle="180" focus="100%" type="gradient">
                <o:fill v:ext="view" type="gradientUnscaled"/>
              </v:fill>
              <v:shadow on="t" color="black" opacity="22937f" origin=",.5" offset="0,.63889mm"/>
              <v:path arrowok="t"/>
              <v:textbox>
                <w:txbxContent>
                  <w:p w:rsidR="00E121C5" w:rsidRPr="00EE3D85" w:rsidRDefault="00E121C5" w:rsidP="00E121C5">
                    <w:pPr>
                      <w:jc w:val="center"/>
                      <w:rPr>
                        <w:b/>
                        <w:color w:val="FFFFFF"/>
                        <w:sz w:val="44"/>
                      </w:rPr>
                    </w:pPr>
                    <w:r w:rsidRPr="00EE3D85">
                      <w:rPr>
                        <w:b/>
                        <w:color w:val="FFFFFF"/>
                        <w:sz w:val="44"/>
                      </w:rPr>
                      <w:t>I.S.N.</w:t>
                    </w:r>
                  </w:p>
                </w:txbxContent>
              </v:textbox>
            </v:rect>
          </w:pict>
        </mc:Fallback>
      </mc:AlternateContent>
    </w:r>
    <w:r w:rsidRPr="00E121C5">
      <w:rPr>
        <w:rFonts w:ascii="Calibri" w:eastAsia="Calibri" w:hAnsi="Calibri"/>
        <w:noProof/>
        <w:szCs w:val="22"/>
        <w:lang w:eastAsia="fr-FR"/>
      </w:rPr>
      <mc:AlternateContent>
        <mc:Choice Requires="wps">
          <w:drawing>
            <wp:anchor distT="0" distB="0" distL="114300" distR="114300" simplePos="0" relativeHeight="251660288" behindDoc="0" locked="0" layoutInCell="1" allowOverlap="1" wp14:anchorId="62FFCAB3" wp14:editId="0A101D2E">
              <wp:simplePos x="0" y="0"/>
              <wp:positionH relativeFrom="column">
                <wp:posOffset>5050865</wp:posOffset>
              </wp:positionH>
              <wp:positionV relativeFrom="paragraph">
                <wp:posOffset>-194310</wp:posOffset>
              </wp:positionV>
              <wp:extent cx="1551940" cy="690880"/>
              <wp:effectExtent l="50800" t="25400" r="73660" b="96520"/>
              <wp:wrapNone/>
              <wp:docPr id="7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1940" cy="690880"/>
                      </a:xfrm>
                      <a:prstGeom prst="rect">
                        <a:avLst/>
                      </a:prstGeom>
                      <a:gradFill rotWithShape="1">
                        <a:gsLst>
                          <a:gs pos="0">
                            <a:srgbClr val="9BBB59">
                              <a:tint val="100000"/>
                              <a:shade val="100000"/>
                              <a:satMod val="130000"/>
                            </a:srgbClr>
                          </a:gs>
                          <a:gs pos="100000">
                            <a:srgbClr val="9BBB59">
                              <a:tint val="50000"/>
                              <a:shade val="100000"/>
                              <a:satMod val="350000"/>
                            </a:srgbClr>
                          </a:gs>
                        </a:gsLst>
                        <a:lin ang="16200000" scaled="0"/>
                      </a:gradFill>
                      <a:ln w="9525" cap="flat" cmpd="sng" algn="ctr">
                        <a:solidFill>
                          <a:srgbClr val="9BBB59">
                            <a:shade val="95000"/>
                            <a:satMod val="105000"/>
                          </a:srgbClr>
                        </a:solidFill>
                        <a:prstDash val="solid"/>
                      </a:ln>
                      <a:effectLst>
                        <a:outerShdw blurRad="40000" dist="23000" dir="5400000" rotWithShape="0">
                          <a:srgbClr val="000000">
                            <a:alpha val="35000"/>
                          </a:srgbClr>
                        </a:outerShdw>
                      </a:effectLst>
                    </wps:spPr>
                    <wps:txbx>
                      <w:txbxContent>
                        <w:p w:rsidR="00E121C5" w:rsidRPr="00EE3D85" w:rsidRDefault="00E121C5" w:rsidP="00E121C5">
                          <w:pPr>
                            <w:jc w:val="center"/>
                            <w:rPr>
                              <w:b/>
                              <w:color w:val="FFFFFF"/>
                              <w:sz w:val="28"/>
                            </w:rPr>
                          </w:pPr>
                          <w:r w:rsidRPr="00EE3D85">
                            <w:rPr>
                              <w:b/>
                              <w:color w:val="FFFFFF"/>
                              <w:sz w:val="28"/>
                            </w:rPr>
                            <w:t>Lycée CHARLIE CHAPLIN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FFCAB3" id="Rectangle 3" o:spid="_x0000_s1035" style="position:absolute;left:0;text-align:left;margin-left:397.7pt;margin-top:-15.3pt;width:122.2pt;height:5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" fillcolor="#a0ca4a" strokecolor="#98b954">
              <v:fill color2="#dcffa0" rotate="t" angle="180" focus="100%" type="gradient">
                <o:fill v:ext="view" type="gradientUnscaled"/>
              </v:fill>
              <v:shadow on="t" color="black" opacity="22937f" origin=",.5" offset="0,.63889mm"/>
              <v:path arrowok="t"/>
              <v:textbox>
                <w:txbxContent>
                  <w:p w:rsidR="00E121C5" w:rsidRPr="00EE3D85" w:rsidRDefault="00E121C5" w:rsidP="00E121C5">
                    <w:pPr>
                      <w:jc w:val="center"/>
                      <w:rPr>
                        <w:b/>
                        <w:color w:val="FFFFFF"/>
                        <w:sz w:val="28"/>
                      </w:rPr>
                    </w:pPr>
                    <w:r w:rsidRPr="00EE3D85">
                      <w:rPr>
                        <w:b/>
                        <w:color w:val="FFFFFF"/>
                        <w:sz w:val="28"/>
                      </w:rPr>
                      <w:t>Lycée CHARLIE CHAPLIN</w:t>
                    </w:r>
                  </w:p>
                </w:txbxContent>
              </v:textbox>
            </v:rect>
          </w:pict>
        </mc:Fallback>
      </mc:AlternateContent>
    </w:r>
  </w:p>
  <w:p w:rsidR="00C06DDA" w:rsidRDefault="00C06DD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6DDA" w:rsidRDefault="00C06DD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91" type="#_x0000_t75" style="width:2.35pt;height:2.35pt" filled="t">
        <v:fill color2="black"/>
        <v:imagedata r:id="rId1" o:title=""/>
      </v:shape>
    </w:pict>
  </w:numPicBullet>
  <w:numPicBullet w:numPicBulletId="1">
    <w:pict>
      <v:shape id="_x0000_i1492" type="#_x0000_t75" style="width:2.35pt;height:2.35pt" filled="t">
        <v:fill color2="black"/>
        <v:imagedata r:id="rId2" o:title=""/>
      </v:shape>
    </w:pict>
  </w:numPicBullet>
  <w:numPicBullet w:numPicBulletId="2">
    <w:pict>
      <v:shape id="_x0000_i1493" type="#_x0000_t75" style="width:84.65pt;height:84.65pt" filled="t">
        <v:fill color2="black"/>
        <v:imagedata r:id="rId3" o:title=""/>
      </v:shape>
    </w:pict>
  </w:numPicBullet>
  <w:numPicBullet w:numPicBulletId="3">
    <w:pict>
      <v:shape id="_x0000_i1494" type="#_x0000_t75" style="width:2.35pt;height:2.35pt" filled="t">
        <v:fill color2="black"/>
        <v:imagedata r:id="rId4" o:title=""/>
      </v:shape>
    </w:pict>
  </w:numPicBullet>
  <w:numPicBullet w:numPicBulletId="4">
    <w:pict>
      <v:shape id="_x0000_i1495" type="#_x0000_t75" style="width:56.55pt;height:56.55pt" filled="t">
        <v:fill color2="black"/>
        <v:imagedata r:id="rId5" o:title=""/>
      </v:shape>
    </w:pict>
  </w:numPicBullet>
  <w:numPicBullet w:numPicBulletId="5">
    <w:pict>
      <v:shape id="_x0000_i1496" type="#_x0000_t75" style="width:1.6pt;height:1.6pt" filled="t">
        <v:fill color2="black"/>
        <v:imagedata r:id="rId6" o:title=""/>
      </v:shape>
    </w:pict>
  </w:numPicBullet>
  <w:abstractNum w:abstractNumId="0" w15:restartNumberingAfterBreak="0">
    <w:nsid w:val="00000001"/>
    <w:multiLevelType w:val="multilevel"/>
    <w:tmpl w:val="AAE4867C"/>
    <w:lvl w:ilvl="0">
      <w:start w:val="1"/>
      <w:numFmt w:val="upperRoman"/>
      <w:pStyle w:val="Titre1"/>
      <w:suff w:val="nothing"/>
      <w:lvlText w:val="%1. "/>
      <w:lvlJc w:val="left"/>
      <w:pPr>
        <w:tabs>
          <w:tab w:val="num" w:pos="0"/>
        </w:tabs>
        <w:ind w:left="0" w:firstLine="0"/>
      </w:pPr>
    </w:lvl>
    <w:lvl w:ilvl="1">
      <w:start w:val="1"/>
      <w:numFmt w:val="decimal"/>
      <w:suff w:val="nothing"/>
      <w:lvlText w:val="%1.%2. "/>
      <w:lvlJc w:val="left"/>
      <w:pPr>
        <w:tabs>
          <w:tab w:val="num" w:pos="0"/>
        </w:tabs>
        <w:ind w:left="0" w:firstLine="0"/>
      </w:pPr>
    </w:lvl>
    <w:lvl w:ilvl="2">
      <w:start w:val="1"/>
      <w:numFmt w:val="upperLetter"/>
      <w:suff w:val="nothing"/>
      <w:lvlText w:val="%3. "/>
      <w:lvlJc w:val="left"/>
      <w:pPr>
        <w:tabs>
          <w:tab w:val="num" w:pos="720"/>
        </w:tabs>
        <w:ind w:left="720" w:firstLine="0"/>
      </w:pPr>
    </w:lvl>
    <w:lvl w:ilvl="3">
      <w:start w:val="1"/>
      <w:numFmt w:val="lowerLetter"/>
      <w:suff w:val="nothing"/>
      <w:lvlText w:val=" %4- "/>
      <w:lvlJc w:val="left"/>
      <w:pPr>
        <w:tabs>
          <w:tab w:val="num" w:pos="1020"/>
        </w:tabs>
        <w:ind w:left="1020" w:firstLine="0"/>
      </w:pPr>
    </w:lvl>
    <w:lvl w:ilvl="4">
      <w:start w:val="1"/>
      <w:numFmt w:val="none"/>
      <w:suff w:val="nothing"/>
      <w:lvlText w:val=""/>
      <w:lvlJc w:val="left"/>
      <w:pPr>
        <w:tabs>
          <w:tab w:val="num" w:pos="1008"/>
        </w:tabs>
        <w:ind w:left="1008" w:hanging="1008"/>
      </w:pPr>
    </w:lvl>
    <w:lvl w:ilvl="5">
      <w:start w:val="1"/>
      <w:numFmt w:val="lowerLetter"/>
      <w:suff w:val="nothing"/>
      <w:lvlText w:val="(%6)"/>
      <w:lvlJc w:val="left"/>
      <w:pPr>
        <w:tabs>
          <w:tab w:val="num" w:pos="2880"/>
        </w:tabs>
        <w:ind w:left="2880" w:firstLine="0"/>
      </w:pPr>
    </w:lvl>
    <w:lvl w:ilvl="6">
      <w:start w:val="1"/>
      <w:numFmt w:val="lowerRoman"/>
      <w:suff w:val="nothing"/>
      <w:lvlText w:val="(%7)"/>
      <w:lvlJc w:val="left"/>
      <w:pPr>
        <w:tabs>
          <w:tab w:val="num" w:pos="3600"/>
        </w:tabs>
        <w:ind w:left="3600" w:firstLine="0"/>
      </w:pPr>
    </w:lvl>
    <w:lvl w:ilvl="7">
      <w:start w:val="1"/>
      <w:numFmt w:val="lowerLetter"/>
      <w:suff w:val="nothing"/>
      <w:lvlText w:val="(%8)"/>
      <w:lvlJc w:val="left"/>
      <w:pPr>
        <w:tabs>
          <w:tab w:val="num" w:pos="4320"/>
        </w:tabs>
        <w:ind w:left="4320" w:firstLine="0"/>
      </w:pPr>
    </w:lvl>
    <w:lvl w:ilvl="8">
      <w:start w:val="1"/>
      <w:numFmt w:val="lowerRoman"/>
      <w:suff w:val="nothing"/>
      <w:lvlText w:val="(%9)"/>
      <w:lvlJc w:val="left"/>
      <w:pPr>
        <w:tabs>
          <w:tab w:val="num" w:pos="5040"/>
        </w:tabs>
        <w:ind w:left="5040" w:firstLine="0"/>
      </w:pPr>
    </w:lvl>
  </w:abstractNum>
  <w:abstractNum w:abstractNumId="1" w15:restartNumberingAfterBreak="0">
    <w:nsid w:val="00000002"/>
    <w:multiLevelType w:val="multilevel"/>
    <w:tmpl w:val="00000002"/>
    <w:name w:val="Puce 1"/>
    <w:lvl w:ilvl="0">
      <w:start w:val="1"/>
      <w:numFmt w:val="bullet"/>
      <w:lvlText w:val=""/>
      <w:lvlJc w:val="left"/>
      <w:pPr>
        <w:tabs>
          <w:tab w:val="num" w:pos="454"/>
        </w:tabs>
        <w:ind w:left="454" w:hanging="284"/>
      </w:pPr>
      <w:rPr>
        <w:rFonts w:ascii="Wingdings" w:hAnsi="Wingdings" w:cs="StarSymbol"/>
        <w:sz w:val="18"/>
        <w:szCs w:val="18"/>
      </w:rPr>
    </w:lvl>
    <w:lvl w:ilvl="1">
      <w:start w:val="1"/>
      <w:numFmt w:val="bullet"/>
      <w:lvlText w:val=""/>
      <w:lvlJc w:val="left"/>
      <w:pPr>
        <w:tabs>
          <w:tab w:val="num" w:pos="737"/>
        </w:tabs>
        <w:ind w:left="737" w:hanging="283"/>
      </w:pPr>
      <w:rPr>
        <w:rFonts w:ascii="Wingdings" w:hAnsi="Wingdings" w:cs="StarSymbol"/>
        <w:sz w:val="18"/>
        <w:szCs w:val="18"/>
      </w:rPr>
    </w:lvl>
    <w:lvl w:ilvl="2">
      <w:start w:val="1"/>
      <w:numFmt w:val="bullet"/>
      <w:lvlText w:val=""/>
      <w:lvlJc w:val="left"/>
      <w:pPr>
        <w:tabs>
          <w:tab w:val="num" w:pos="1020"/>
        </w:tabs>
        <w:ind w:left="1020" w:hanging="283"/>
      </w:pPr>
      <w:rPr>
        <w:rFonts w:ascii="Wingdings" w:hAnsi="Wingdings" w:cs="StarSymbol"/>
        <w:sz w:val="18"/>
        <w:szCs w:val="18"/>
      </w:rPr>
    </w:lvl>
    <w:lvl w:ilvl="3">
      <w:start w:val="1"/>
      <w:numFmt w:val="bullet"/>
      <w:lvlText w:val=""/>
      <w:lvlJc w:val="left"/>
      <w:pPr>
        <w:tabs>
          <w:tab w:val="num" w:pos="454"/>
        </w:tabs>
        <w:ind w:left="454" w:hanging="454"/>
      </w:pPr>
      <w:rPr>
        <w:rFonts w:ascii="Symbol" w:hAnsi="Symbol" w:cs="StarSymbol"/>
        <w:sz w:val="18"/>
        <w:szCs w:val="18"/>
      </w:rPr>
    </w:lvl>
    <w:lvl w:ilvl="4">
      <w:start w:val="1"/>
      <w:numFmt w:val="bullet"/>
      <w:lvlText w:val=""/>
      <w:lvlJc w:val="left"/>
      <w:pPr>
        <w:tabs>
          <w:tab w:val="num" w:pos="454"/>
        </w:tabs>
        <w:ind w:left="454" w:hanging="454"/>
      </w:pPr>
      <w:rPr>
        <w:rFonts w:ascii="Symbol" w:hAnsi="Symbol" w:cs="StarSymbol"/>
        <w:sz w:val="18"/>
        <w:szCs w:val="18"/>
      </w:rPr>
    </w:lvl>
    <w:lvl w:ilvl="5">
      <w:start w:val="1"/>
      <w:numFmt w:val="bullet"/>
      <w:lvlText w:val=""/>
      <w:lvlJc w:val="left"/>
      <w:pPr>
        <w:tabs>
          <w:tab w:val="num" w:pos="454"/>
        </w:tabs>
        <w:ind w:left="454" w:hanging="454"/>
      </w:pPr>
      <w:rPr>
        <w:rFonts w:ascii="Symbol" w:hAnsi="Symbol" w:cs="StarSymbol"/>
        <w:sz w:val="18"/>
        <w:szCs w:val="18"/>
      </w:rPr>
    </w:lvl>
    <w:lvl w:ilvl="6">
      <w:start w:val="1"/>
      <w:numFmt w:val="bullet"/>
      <w:lvlText w:val=""/>
      <w:lvlJc w:val="left"/>
      <w:pPr>
        <w:tabs>
          <w:tab w:val="num" w:pos="454"/>
        </w:tabs>
        <w:ind w:left="454" w:hanging="454"/>
      </w:pPr>
      <w:rPr>
        <w:rFonts w:ascii="Symbol" w:hAnsi="Symbol" w:cs="StarSymbol"/>
        <w:sz w:val="18"/>
        <w:szCs w:val="18"/>
      </w:rPr>
    </w:lvl>
    <w:lvl w:ilvl="7">
      <w:start w:val="1"/>
      <w:numFmt w:val="bullet"/>
      <w:lvlText w:val=""/>
      <w:lvlJc w:val="left"/>
      <w:pPr>
        <w:tabs>
          <w:tab w:val="num" w:pos="454"/>
        </w:tabs>
        <w:ind w:left="454" w:hanging="454"/>
      </w:pPr>
      <w:rPr>
        <w:rFonts w:ascii="Symbol" w:hAnsi="Symbol" w:cs="StarSymbol"/>
        <w:sz w:val="18"/>
        <w:szCs w:val="18"/>
      </w:rPr>
    </w:lvl>
    <w:lvl w:ilvl="8">
      <w:start w:val="1"/>
      <w:numFmt w:val="bullet"/>
      <w:lvlText w:val=""/>
      <w:lvlJc w:val="left"/>
      <w:pPr>
        <w:tabs>
          <w:tab w:val="num" w:pos="454"/>
        </w:tabs>
        <w:ind w:left="454" w:hanging="454"/>
      </w:pPr>
      <w:rPr>
        <w:rFonts w:ascii="Symbol" w:hAnsi="Symbol" w:cs="StarSymbol"/>
        <w:sz w:val="18"/>
        <w:szCs w:val="18"/>
      </w:rPr>
    </w:lvl>
  </w:abstractNum>
  <w:abstractNum w:abstractNumId="2" w15:restartNumberingAfterBreak="0">
    <w:nsid w:val="00000003"/>
    <w:multiLevelType w:val="multilevel"/>
    <w:tmpl w:val="00000003"/>
    <w:name w:val="Tip_Astuce"/>
    <w:lvl w:ilvl="0">
      <w:start w:val="1"/>
      <w:numFmt w:val="bullet"/>
      <w:lvlText w:val=""/>
      <w:lvlPicBulletId w:val="0"/>
      <w:lvlJc w:val="left"/>
      <w:pPr>
        <w:tabs>
          <w:tab w:val="num" w:pos="720"/>
        </w:tabs>
        <w:ind w:left="720" w:hanging="360"/>
      </w:pPr>
      <w:rPr>
        <w:rFonts w:ascii="Symbol" w:hAnsi="Symbol"/>
      </w:rPr>
    </w:lvl>
    <w:lvl w:ilvl="1">
      <w:start w:val="1"/>
      <w:numFmt w:val="bullet"/>
      <w:lvlText w:val="◦"/>
      <w:lvlPicBulletId w:val="0"/>
      <w:lvlJc w:val="left"/>
      <w:pPr>
        <w:tabs>
          <w:tab w:val="num" w:pos="1080"/>
        </w:tabs>
        <w:ind w:left="1080" w:hanging="360"/>
      </w:pPr>
      <w:rPr>
        <w:rFonts w:ascii="OpenSymbol" w:hAnsi="OpenSymbol"/>
      </w:rPr>
    </w:lvl>
    <w:lvl w:ilvl="2">
      <w:start w:val="1"/>
      <w:numFmt w:val="bullet"/>
      <w:lvlText w:val="▪"/>
      <w:lvlPicBulletId w:val="0"/>
      <w:lvlJc w:val="left"/>
      <w:pPr>
        <w:tabs>
          <w:tab w:val="num" w:pos="1440"/>
        </w:tabs>
        <w:ind w:left="1440" w:hanging="360"/>
      </w:pPr>
      <w:rPr>
        <w:rFonts w:ascii="OpenSymbol" w:hAnsi="OpenSymbol"/>
      </w:rPr>
    </w:lvl>
    <w:lvl w:ilvl="3">
      <w:start w:val="1"/>
      <w:numFmt w:val="bullet"/>
      <w:lvlText w:val=""/>
      <w:lvlPicBulletId w:val="0"/>
      <w:lvlJc w:val="left"/>
      <w:pPr>
        <w:tabs>
          <w:tab w:val="num" w:pos="1800"/>
        </w:tabs>
        <w:ind w:left="1800" w:hanging="360"/>
      </w:pPr>
      <w:rPr>
        <w:rFonts w:ascii="Symbol" w:hAnsi="Symbol"/>
      </w:rPr>
    </w:lvl>
    <w:lvl w:ilvl="4">
      <w:start w:val="1"/>
      <w:numFmt w:val="bullet"/>
      <w:lvlText w:val="◦"/>
      <w:lvlPicBulletId w:val="0"/>
      <w:lvlJc w:val="left"/>
      <w:pPr>
        <w:tabs>
          <w:tab w:val="num" w:pos="2160"/>
        </w:tabs>
        <w:ind w:left="2160" w:hanging="360"/>
      </w:pPr>
      <w:rPr>
        <w:rFonts w:ascii="OpenSymbol" w:hAnsi="OpenSymbol"/>
      </w:rPr>
    </w:lvl>
    <w:lvl w:ilvl="5">
      <w:start w:val="1"/>
      <w:numFmt w:val="bullet"/>
      <w:lvlText w:val="▪"/>
      <w:lvlPicBulletId w:val="0"/>
      <w:lvlJc w:val="left"/>
      <w:pPr>
        <w:tabs>
          <w:tab w:val="num" w:pos="2520"/>
        </w:tabs>
        <w:ind w:left="2520" w:hanging="360"/>
      </w:pPr>
      <w:rPr>
        <w:rFonts w:ascii="OpenSymbol" w:hAnsi="OpenSymbol"/>
      </w:rPr>
    </w:lvl>
    <w:lvl w:ilvl="6">
      <w:start w:val="1"/>
      <w:numFmt w:val="bullet"/>
      <w:lvlText w:val=""/>
      <w:lvlPicBulletId w:val="0"/>
      <w:lvlJc w:val="left"/>
      <w:pPr>
        <w:tabs>
          <w:tab w:val="num" w:pos="2880"/>
        </w:tabs>
        <w:ind w:left="2880" w:hanging="360"/>
      </w:pPr>
      <w:rPr>
        <w:rFonts w:ascii="Symbol" w:hAnsi="Symbol"/>
      </w:rPr>
    </w:lvl>
    <w:lvl w:ilvl="7">
      <w:start w:val="1"/>
      <w:numFmt w:val="bullet"/>
      <w:lvlText w:val="◦"/>
      <w:lvlPicBulletId w:val="0"/>
      <w:lvlJc w:val="left"/>
      <w:pPr>
        <w:tabs>
          <w:tab w:val="num" w:pos="3240"/>
        </w:tabs>
        <w:ind w:left="3240" w:hanging="360"/>
      </w:pPr>
      <w:rPr>
        <w:rFonts w:ascii="OpenSymbol" w:hAnsi="OpenSymbol"/>
      </w:rPr>
    </w:lvl>
    <w:lvl w:ilvl="8">
      <w:start w:val="1"/>
      <w:numFmt w:val="bullet"/>
      <w:lvlText w:val="▪"/>
      <w:lvlPicBulletId w:val="0"/>
      <w:lvlJc w:val="left"/>
      <w:pPr>
        <w:tabs>
          <w:tab w:val="num" w:pos="3600"/>
        </w:tabs>
        <w:ind w:left="3600" w:hanging="360"/>
      </w:pPr>
      <w:rPr>
        <w:rFonts w:ascii="OpenSymbol" w:hAnsi="OpenSymbol"/>
      </w:rPr>
    </w:lvl>
  </w:abstractNum>
  <w:abstractNum w:abstractNumId="3" w15:restartNumberingAfterBreak="0">
    <w:nsid w:val="00000004"/>
    <w:multiLevelType w:val="multilevel"/>
    <w:tmpl w:val="00000004"/>
    <w:name w:val="Tip_Important"/>
    <w:lvl w:ilvl="0">
      <w:start w:val="1"/>
      <w:numFmt w:val="bullet"/>
      <w:lvlText w:val=""/>
      <w:lvlPicBulletId w:val="1"/>
      <w:lvlJc w:val="left"/>
      <w:pPr>
        <w:tabs>
          <w:tab w:val="num" w:pos="720"/>
        </w:tabs>
        <w:ind w:left="720" w:hanging="360"/>
      </w:pPr>
      <w:rPr>
        <w:rFonts w:ascii="Symbol" w:hAnsi="Symbol"/>
      </w:rPr>
    </w:lvl>
    <w:lvl w:ilvl="1">
      <w:start w:val="1"/>
      <w:numFmt w:val="bullet"/>
      <w:lvlText w:val="◦"/>
      <w:lvlPicBulletId w:val="1"/>
      <w:lvlJc w:val="left"/>
      <w:pPr>
        <w:tabs>
          <w:tab w:val="num" w:pos="1080"/>
        </w:tabs>
        <w:ind w:left="1080" w:hanging="360"/>
      </w:pPr>
      <w:rPr>
        <w:rFonts w:ascii="OpenSymbol" w:hAnsi="OpenSymbol"/>
      </w:rPr>
    </w:lvl>
    <w:lvl w:ilvl="2">
      <w:start w:val="1"/>
      <w:numFmt w:val="bullet"/>
      <w:lvlText w:val="▪"/>
      <w:lvlPicBulletId w:val="1"/>
      <w:lvlJc w:val="left"/>
      <w:pPr>
        <w:tabs>
          <w:tab w:val="num" w:pos="1440"/>
        </w:tabs>
        <w:ind w:left="1440" w:hanging="360"/>
      </w:pPr>
      <w:rPr>
        <w:rFonts w:ascii="OpenSymbol" w:hAnsi="OpenSymbol"/>
      </w:rPr>
    </w:lvl>
    <w:lvl w:ilvl="3">
      <w:start w:val="1"/>
      <w:numFmt w:val="bullet"/>
      <w:lvlText w:val=""/>
      <w:lvlPicBulletId w:val="1"/>
      <w:lvlJc w:val="left"/>
      <w:pPr>
        <w:tabs>
          <w:tab w:val="num" w:pos="1800"/>
        </w:tabs>
        <w:ind w:left="1800" w:hanging="360"/>
      </w:pPr>
      <w:rPr>
        <w:rFonts w:ascii="Symbol" w:hAnsi="Symbol"/>
      </w:rPr>
    </w:lvl>
    <w:lvl w:ilvl="4">
      <w:start w:val="1"/>
      <w:numFmt w:val="bullet"/>
      <w:lvlText w:val="◦"/>
      <w:lvlPicBulletId w:val="1"/>
      <w:lvlJc w:val="left"/>
      <w:pPr>
        <w:tabs>
          <w:tab w:val="num" w:pos="2160"/>
        </w:tabs>
        <w:ind w:left="2160" w:hanging="360"/>
      </w:pPr>
      <w:rPr>
        <w:rFonts w:ascii="OpenSymbol" w:hAnsi="OpenSymbol"/>
      </w:rPr>
    </w:lvl>
    <w:lvl w:ilvl="5">
      <w:start w:val="1"/>
      <w:numFmt w:val="bullet"/>
      <w:lvlText w:val="▪"/>
      <w:lvlPicBulletId w:val="1"/>
      <w:lvlJc w:val="left"/>
      <w:pPr>
        <w:tabs>
          <w:tab w:val="num" w:pos="2520"/>
        </w:tabs>
        <w:ind w:left="2520" w:hanging="360"/>
      </w:pPr>
      <w:rPr>
        <w:rFonts w:ascii="OpenSymbol" w:hAnsi="OpenSymbol"/>
      </w:rPr>
    </w:lvl>
    <w:lvl w:ilvl="6">
      <w:start w:val="1"/>
      <w:numFmt w:val="bullet"/>
      <w:lvlText w:val=""/>
      <w:lvlPicBulletId w:val="1"/>
      <w:lvlJc w:val="left"/>
      <w:pPr>
        <w:tabs>
          <w:tab w:val="num" w:pos="2880"/>
        </w:tabs>
        <w:ind w:left="2880" w:hanging="360"/>
      </w:pPr>
      <w:rPr>
        <w:rFonts w:ascii="Symbol" w:hAnsi="Symbol"/>
      </w:rPr>
    </w:lvl>
    <w:lvl w:ilvl="7">
      <w:start w:val="1"/>
      <w:numFmt w:val="bullet"/>
      <w:lvlText w:val="◦"/>
      <w:lvlPicBulletId w:val="1"/>
      <w:lvlJc w:val="left"/>
      <w:pPr>
        <w:tabs>
          <w:tab w:val="num" w:pos="3240"/>
        </w:tabs>
        <w:ind w:left="3240" w:hanging="360"/>
      </w:pPr>
      <w:rPr>
        <w:rFonts w:ascii="OpenSymbol" w:hAnsi="OpenSymbol"/>
      </w:rPr>
    </w:lvl>
    <w:lvl w:ilvl="8">
      <w:start w:val="1"/>
      <w:numFmt w:val="bullet"/>
      <w:lvlText w:val="▪"/>
      <w:lvlPicBulletId w:val="1"/>
      <w:lvlJc w:val="left"/>
      <w:pPr>
        <w:tabs>
          <w:tab w:val="num" w:pos="3600"/>
        </w:tabs>
        <w:ind w:left="3600" w:hanging="360"/>
      </w:pPr>
      <w:rPr>
        <w:rFonts w:ascii="OpenSymbol" w:hAnsi="OpenSymbol"/>
      </w:rPr>
    </w:lvl>
  </w:abstractNum>
  <w:abstractNum w:abstractNumId="4" w15:restartNumberingAfterBreak="0">
    <w:nsid w:val="00000005"/>
    <w:multiLevelType w:val="multilevel"/>
    <w:tmpl w:val="00000005"/>
    <w:name w:val="Tip_Note"/>
    <w:lvl w:ilvl="0">
      <w:start w:val="1"/>
      <w:numFmt w:val="bullet"/>
      <w:lvlText w:val=""/>
      <w:lvlPicBulletId w:val="2"/>
      <w:lvlJc w:val="left"/>
      <w:pPr>
        <w:tabs>
          <w:tab w:val="num" w:pos="720"/>
        </w:tabs>
        <w:ind w:left="720" w:hanging="360"/>
      </w:pPr>
      <w:rPr>
        <w:rFonts w:ascii="Symbol" w:hAnsi="Symbol"/>
      </w:rPr>
    </w:lvl>
    <w:lvl w:ilvl="1">
      <w:start w:val="1"/>
      <w:numFmt w:val="bullet"/>
      <w:lvlText w:val="◦"/>
      <w:lvlPicBulletId w:val="2"/>
      <w:lvlJc w:val="left"/>
      <w:pPr>
        <w:tabs>
          <w:tab w:val="num" w:pos="1080"/>
        </w:tabs>
        <w:ind w:left="1080" w:hanging="360"/>
      </w:pPr>
      <w:rPr>
        <w:rFonts w:ascii="OpenSymbol" w:hAnsi="OpenSymbol"/>
      </w:rPr>
    </w:lvl>
    <w:lvl w:ilvl="2">
      <w:start w:val="1"/>
      <w:numFmt w:val="bullet"/>
      <w:lvlText w:val="▪"/>
      <w:lvlPicBulletId w:val="2"/>
      <w:lvlJc w:val="left"/>
      <w:pPr>
        <w:tabs>
          <w:tab w:val="num" w:pos="1440"/>
        </w:tabs>
        <w:ind w:left="1440" w:hanging="360"/>
      </w:pPr>
      <w:rPr>
        <w:rFonts w:ascii="OpenSymbol" w:hAnsi="OpenSymbol"/>
      </w:rPr>
    </w:lvl>
    <w:lvl w:ilvl="3">
      <w:start w:val="1"/>
      <w:numFmt w:val="bullet"/>
      <w:lvlText w:val=""/>
      <w:lvlPicBulletId w:val="2"/>
      <w:lvlJc w:val="left"/>
      <w:pPr>
        <w:tabs>
          <w:tab w:val="num" w:pos="1800"/>
        </w:tabs>
        <w:ind w:left="1800" w:hanging="360"/>
      </w:pPr>
      <w:rPr>
        <w:rFonts w:ascii="Symbol" w:hAnsi="Symbol"/>
      </w:rPr>
    </w:lvl>
    <w:lvl w:ilvl="4">
      <w:start w:val="1"/>
      <w:numFmt w:val="bullet"/>
      <w:lvlText w:val="◦"/>
      <w:lvlPicBulletId w:val="2"/>
      <w:lvlJc w:val="left"/>
      <w:pPr>
        <w:tabs>
          <w:tab w:val="num" w:pos="2160"/>
        </w:tabs>
        <w:ind w:left="2160" w:hanging="360"/>
      </w:pPr>
      <w:rPr>
        <w:rFonts w:ascii="OpenSymbol" w:hAnsi="OpenSymbol"/>
      </w:rPr>
    </w:lvl>
    <w:lvl w:ilvl="5">
      <w:start w:val="1"/>
      <w:numFmt w:val="bullet"/>
      <w:lvlText w:val="▪"/>
      <w:lvlPicBulletId w:val="2"/>
      <w:lvlJc w:val="left"/>
      <w:pPr>
        <w:tabs>
          <w:tab w:val="num" w:pos="2520"/>
        </w:tabs>
        <w:ind w:left="2520" w:hanging="360"/>
      </w:pPr>
      <w:rPr>
        <w:rFonts w:ascii="OpenSymbol" w:hAnsi="OpenSymbol"/>
      </w:rPr>
    </w:lvl>
    <w:lvl w:ilvl="6">
      <w:start w:val="1"/>
      <w:numFmt w:val="bullet"/>
      <w:lvlText w:val=""/>
      <w:lvlPicBulletId w:val="2"/>
      <w:lvlJc w:val="left"/>
      <w:pPr>
        <w:tabs>
          <w:tab w:val="num" w:pos="2880"/>
        </w:tabs>
        <w:ind w:left="2880" w:hanging="360"/>
      </w:pPr>
      <w:rPr>
        <w:rFonts w:ascii="Symbol" w:hAnsi="Symbol"/>
      </w:rPr>
    </w:lvl>
    <w:lvl w:ilvl="7">
      <w:start w:val="1"/>
      <w:numFmt w:val="bullet"/>
      <w:lvlText w:val="◦"/>
      <w:lvlPicBulletId w:val="2"/>
      <w:lvlJc w:val="left"/>
      <w:pPr>
        <w:tabs>
          <w:tab w:val="num" w:pos="3240"/>
        </w:tabs>
        <w:ind w:left="3240" w:hanging="360"/>
      </w:pPr>
      <w:rPr>
        <w:rFonts w:ascii="OpenSymbol" w:hAnsi="OpenSymbol"/>
      </w:rPr>
    </w:lvl>
    <w:lvl w:ilvl="8">
      <w:start w:val="1"/>
      <w:numFmt w:val="bullet"/>
      <w:lvlText w:val="▪"/>
      <w:lvlPicBulletId w:val="2"/>
      <w:lvlJc w:val="left"/>
      <w:pPr>
        <w:tabs>
          <w:tab w:val="num" w:pos="3600"/>
        </w:tabs>
        <w:ind w:left="3600" w:hanging="360"/>
      </w:pPr>
      <w:rPr>
        <w:rFonts w:ascii="OpenSymbol" w:hAnsi="OpenSymbol"/>
      </w:rPr>
    </w:lvl>
  </w:abstractNum>
  <w:abstractNum w:abstractNumId="5" w15:restartNumberingAfterBreak="0">
    <w:nsid w:val="00000006"/>
    <w:multiLevelType w:val="multilevel"/>
    <w:tmpl w:val="00000006"/>
    <w:name w:val="Tip_Attention"/>
    <w:lvl w:ilvl="0">
      <w:start w:val="1"/>
      <w:numFmt w:val="bullet"/>
      <w:lvlText w:val=""/>
      <w:lvlPicBulletId w:val="3"/>
      <w:lvlJc w:val="left"/>
      <w:pPr>
        <w:tabs>
          <w:tab w:val="num" w:pos="720"/>
        </w:tabs>
        <w:ind w:left="720" w:hanging="360"/>
      </w:pPr>
      <w:rPr>
        <w:rFonts w:ascii="Symbol" w:hAnsi="Symbol"/>
      </w:rPr>
    </w:lvl>
    <w:lvl w:ilvl="1">
      <w:start w:val="1"/>
      <w:numFmt w:val="bullet"/>
      <w:lvlText w:val="◦"/>
      <w:lvlPicBulletId w:val="3"/>
      <w:lvlJc w:val="left"/>
      <w:pPr>
        <w:tabs>
          <w:tab w:val="num" w:pos="1080"/>
        </w:tabs>
        <w:ind w:left="1080" w:hanging="360"/>
      </w:pPr>
      <w:rPr>
        <w:rFonts w:ascii="OpenSymbol" w:hAnsi="OpenSymbol"/>
      </w:rPr>
    </w:lvl>
    <w:lvl w:ilvl="2">
      <w:start w:val="1"/>
      <w:numFmt w:val="bullet"/>
      <w:lvlText w:val="▪"/>
      <w:lvlPicBulletId w:val="3"/>
      <w:lvlJc w:val="left"/>
      <w:pPr>
        <w:tabs>
          <w:tab w:val="num" w:pos="1440"/>
        </w:tabs>
        <w:ind w:left="1440" w:hanging="360"/>
      </w:pPr>
      <w:rPr>
        <w:rFonts w:ascii="OpenSymbol" w:hAnsi="OpenSymbol"/>
      </w:rPr>
    </w:lvl>
    <w:lvl w:ilvl="3">
      <w:start w:val="1"/>
      <w:numFmt w:val="bullet"/>
      <w:lvlText w:val=""/>
      <w:lvlPicBulletId w:val="3"/>
      <w:lvlJc w:val="left"/>
      <w:pPr>
        <w:tabs>
          <w:tab w:val="num" w:pos="1800"/>
        </w:tabs>
        <w:ind w:left="1800" w:hanging="360"/>
      </w:pPr>
      <w:rPr>
        <w:rFonts w:ascii="Symbol" w:hAnsi="Symbol"/>
      </w:rPr>
    </w:lvl>
    <w:lvl w:ilvl="4">
      <w:start w:val="1"/>
      <w:numFmt w:val="bullet"/>
      <w:lvlText w:val="◦"/>
      <w:lvlPicBulletId w:val="3"/>
      <w:lvlJc w:val="left"/>
      <w:pPr>
        <w:tabs>
          <w:tab w:val="num" w:pos="2160"/>
        </w:tabs>
        <w:ind w:left="2160" w:hanging="360"/>
      </w:pPr>
      <w:rPr>
        <w:rFonts w:ascii="OpenSymbol" w:hAnsi="OpenSymbol"/>
      </w:rPr>
    </w:lvl>
    <w:lvl w:ilvl="5">
      <w:start w:val="1"/>
      <w:numFmt w:val="bullet"/>
      <w:lvlText w:val="▪"/>
      <w:lvlPicBulletId w:val="3"/>
      <w:lvlJc w:val="left"/>
      <w:pPr>
        <w:tabs>
          <w:tab w:val="num" w:pos="2520"/>
        </w:tabs>
        <w:ind w:left="2520" w:hanging="360"/>
      </w:pPr>
      <w:rPr>
        <w:rFonts w:ascii="OpenSymbol" w:hAnsi="OpenSymbol"/>
      </w:rPr>
    </w:lvl>
    <w:lvl w:ilvl="6">
      <w:start w:val="1"/>
      <w:numFmt w:val="bullet"/>
      <w:lvlText w:val=""/>
      <w:lvlPicBulletId w:val="3"/>
      <w:lvlJc w:val="left"/>
      <w:pPr>
        <w:tabs>
          <w:tab w:val="num" w:pos="2880"/>
        </w:tabs>
        <w:ind w:left="2880" w:hanging="360"/>
      </w:pPr>
      <w:rPr>
        <w:rFonts w:ascii="Symbol" w:hAnsi="Symbol"/>
      </w:rPr>
    </w:lvl>
    <w:lvl w:ilvl="7">
      <w:start w:val="1"/>
      <w:numFmt w:val="bullet"/>
      <w:lvlText w:val="◦"/>
      <w:lvlPicBulletId w:val="3"/>
      <w:lvlJc w:val="left"/>
      <w:pPr>
        <w:tabs>
          <w:tab w:val="num" w:pos="3240"/>
        </w:tabs>
        <w:ind w:left="3240" w:hanging="360"/>
      </w:pPr>
      <w:rPr>
        <w:rFonts w:ascii="OpenSymbol" w:hAnsi="OpenSymbol"/>
      </w:rPr>
    </w:lvl>
    <w:lvl w:ilvl="8">
      <w:start w:val="1"/>
      <w:numFmt w:val="bullet"/>
      <w:lvlText w:val="▪"/>
      <w:lvlPicBulletId w:val="3"/>
      <w:lvlJc w:val="left"/>
      <w:pPr>
        <w:tabs>
          <w:tab w:val="num" w:pos="3600"/>
        </w:tabs>
        <w:ind w:left="3600" w:hanging="360"/>
      </w:pPr>
      <w:rPr>
        <w:rFonts w:ascii="OpenSymbol" w:hAnsi="OpenSymbol"/>
      </w:rPr>
    </w:lvl>
  </w:abstractNum>
  <w:abstractNum w:abstractNumId="6" w15:restartNumberingAfterBreak="0">
    <w:nsid w:val="00000007"/>
    <w:multiLevelType w:val="multilevel"/>
    <w:tmpl w:val="00000007"/>
    <w:name w:val="Tip_Question"/>
    <w:lvl w:ilvl="0">
      <w:start w:val="1"/>
      <w:numFmt w:val="bullet"/>
      <w:lvlText w:val=""/>
      <w:lvlPicBulletId w:val="4"/>
      <w:lvlJc w:val="left"/>
      <w:pPr>
        <w:tabs>
          <w:tab w:val="num" w:pos="720"/>
        </w:tabs>
        <w:ind w:left="720" w:hanging="360"/>
      </w:pPr>
      <w:rPr>
        <w:rFonts w:ascii="Symbol" w:hAnsi="Symbol"/>
      </w:rPr>
    </w:lvl>
    <w:lvl w:ilvl="1">
      <w:start w:val="1"/>
      <w:numFmt w:val="bullet"/>
      <w:lvlText w:val="◦"/>
      <w:lvlPicBulletId w:val="4"/>
      <w:lvlJc w:val="left"/>
      <w:pPr>
        <w:tabs>
          <w:tab w:val="num" w:pos="1080"/>
        </w:tabs>
        <w:ind w:left="1080" w:hanging="360"/>
      </w:pPr>
      <w:rPr>
        <w:rFonts w:ascii="OpenSymbol" w:hAnsi="OpenSymbol"/>
      </w:rPr>
    </w:lvl>
    <w:lvl w:ilvl="2">
      <w:start w:val="1"/>
      <w:numFmt w:val="bullet"/>
      <w:lvlText w:val="▪"/>
      <w:lvlPicBulletId w:val="4"/>
      <w:lvlJc w:val="left"/>
      <w:pPr>
        <w:tabs>
          <w:tab w:val="num" w:pos="1440"/>
        </w:tabs>
        <w:ind w:left="1440" w:hanging="360"/>
      </w:pPr>
      <w:rPr>
        <w:rFonts w:ascii="OpenSymbol" w:hAnsi="OpenSymbol"/>
      </w:rPr>
    </w:lvl>
    <w:lvl w:ilvl="3">
      <w:start w:val="1"/>
      <w:numFmt w:val="bullet"/>
      <w:lvlText w:val=""/>
      <w:lvlPicBulletId w:val="4"/>
      <w:lvlJc w:val="left"/>
      <w:pPr>
        <w:tabs>
          <w:tab w:val="num" w:pos="1800"/>
        </w:tabs>
        <w:ind w:left="1800" w:hanging="360"/>
      </w:pPr>
      <w:rPr>
        <w:rFonts w:ascii="Symbol" w:hAnsi="Symbol"/>
      </w:rPr>
    </w:lvl>
    <w:lvl w:ilvl="4">
      <w:start w:val="1"/>
      <w:numFmt w:val="bullet"/>
      <w:lvlText w:val="◦"/>
      <w:lvlPicBulletId w:val="4"/>
      <w:lvlJc w:val="left"/>
      <w:pPr>
        <w:tabs>
          <w:tab w:val="num" w:pos="2160"/>
        </w:tabs>
        <w:ind w:left="2160" w:hanging="360"/>
      </w:pPr>
      <w:rPr>
        <w:rFonts w:ascii="OpenSymbol" w:hAnsi="OpenSymbol"/>
      </w:rPr>
    </w:lvl>
    <w:lvl w:ilvl="5">
      <w:start w:val="1"/>
      <w:numFmt w:val="bullet"/>
      <w:lvlText w:val="▪"/>
      <w:lvlPicBulletId w:val="4"/>
      <w:lvlJc w:val="left"/>
      <w:pPr>
        <w:tabs>
          <w:tab w:val="num" w:pos="2520"/>
        </w:tabs>
        <w:ind w:left="2520" w:hanging="360"/>
      </w:pPr>
      <w:rPr>
        <w:rFonts w:ascii="OpenSymbol" w:hAnsi="OpenSymbol"/>
      </w:rPr>
    </w:lvl>
    <w:lvl w:ilvl="6">
      <w:start w:val="1"/>
      <w:numFmt w:val="bullet"/>
      <w:lvlText w:val=""/>
      <w:lvlPicBulletId w:val="4"/>
      <w:lvlJc w:val="left"/>
      <w:pPr>
        <w:tabs>
          <w:tab w:val="num" w:pos="2880"/>
        </w:tabs>
        <w:ind w:left="2880" w:hanging="360"/>
      </w:pPr>
      <w:rPr>
        <w:rFonts w:ascii="Symbol" w:hAnsi="Symbol"/>
      </w:rPr>
    </w:lvl>
    <w:lvl w:ilvl="7">
      <w:start w:val="1"/>
      <w:numFmt w:val="bullet"/>
      <w:lvlText w:val="◦"/>
      <w:lvlPicBulletId w:val="4"/>
      <w:lvlJc w:val="left"/>
      <w:pPr>
        <w:tabs>
          <w:tab w:val="num" w:pos="3240"/>
        </w:tabs>
        <w:ind w:left="3240" w:hanging="360"/>
      </w:pPr>
      <w:rPr>
        <w:rFonts w:ascii="OpenSymbol" w:hAnsi="OpenSymbol"/>
      </w:rPr>
    </w:lvl>
    <w:lvl w:ilvl="8">
      <w:start w:val="1"/>
      <w:numFmt w:val="bullet"/>
      <w:lvlText w:val="▪"/>
      <w:lvlPicBulletId w:val="4"/>
      <w:lvlJc w:val="left"/>
      <w:pPr>
        <w:tabs>
          <w:tab w:val="num" w:pos="3600"/>
        </w:tabs>
        <w:ind w:left="3600" w:hanging="360"/>
      </w:pPr>
      <w:rPr>
        <w:rFonts w:ascii="OpenSymbol" w:hAnsi="OpenSymbol"/>
      </w:rPr>
    </w:lvl>
  </w:abstractNum>
  <w:abstractNum w:abstractNumId="7" w15:restartNumberingAfterBreak="0">
    <w:nsid w:val="00000008"/>
    <w:multiLevelType w:val="multilevel"/>
    <w:tmpl w:val="00000008"/>
    <w:name w:val="Lien Web"/>
    <w:lvl w:ilvl="0">
      <w:start w:val="1"/>
      <w:numFmt w:val="bullet"/>
      <w:suff w:val="nothing"/>
      <w:lvlText w:val=""/>
      <w:lvlPicBulletId w:val="6"/>
      <w:lvlJc w:val="left"/>
      <w:pPr>
        <w:tabs>
          <w:tab w:val="num" w:pos="0"/>
        </w:tabs>
        <w:ind w:left="720" w:hanging="357"/>
      </w:pPr>
      <w:rPr>
        <w:rFonts w:ascii="Symbol" w:hAnsi="Symbol"/>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8" w15:restartNumberingAfterBreak="0">
    <w:nsid w:val="00000009"/>
    <w:multiLevelType w:val="multilevel"/>
    <w:tmpl w:val="00000009"/>
    <w:lvl w:ilvl="0">
      <w:start w:val="1"/>
      <w:numFmt w:val="bullet"/>
      <w:lvlText w:val=""/>
      <w:lvlJc w:val="left"/>
      <w:pPr>
        <w:tabs>
          <w:tab w:val="num" w:pos="808"/>
        </w:tabs>
        <w:ind w:left="808" w:hanging="360"/>
      </w:pPr>
      <w:rPr>
        <w:rFonts w:ascii="Symbol" w:hAnsi="Symbol" w:cs="StarSymbol"/>
        <w:sz w:val="18"/>
        <w:szCs w:val="18"/>
      </w:rPr>
    </w:lvl>
    <w:lvl w:ilvl="1">
      <w:start w:val="1"/>
      <w:numFmt w:val="bullet"/>
      <w:lvlText w:val="◦"/>
      <w:lvlJc w:val="left"/>
      <w:pPr>
        <w:tabs>
          <w:tab w:val="num" w:pos="1168"/>
        </w:tabs>
        <w:ind w:left="1168" w:hanging="360"/>
      </w:pPr>
      <w:rPr>
        <w:rFonts w:ascii="OpenSymbol" w:hAnsi="OpenSymbol" w:cs="StarSymbol"/>
        <w:sz w:val="18"/>
        <w:szCs w:val="18"/>
      </w:rPr>
    </w:lvl>
    <w:lvl w:ilvl="2">
      <w:start w:val="1"/>
      <w:numFmt w:val="bullet"/>
      <w:lvlText w:val="▪"/>
      <w:lvlJc w:val="left"/>
      <w:pPr>
        <w:tabs>
          <w:tab w:val="num" w:pos="1528"/>
        </w:tabs>
        <w:ind w:left="1528" w:hanging="360"/>
      </w:pPr>
      <w:rPr>
        <w:rFonts w:ascii="OpenSymbol" w:hAnsi="OpenSymbol" w:cs="StarSymbol"/>
        <w:sz w:val="18"/>
        <w:szCs w:val="18"/>
      </w:rPr>
    </w:lvl>
    <w:lvl w:ilvl="3">
      <w:start w:val="1"/>
      <w:numFmt w:val="bullet"/>
      <w:lvlText w:val=""/>
      <w:lvlJc w:val="left"/>
      <w:pPr>
        <w:tabs>
          <w:tab w:val="num" w:pos="1888"/>
        </w:tabs>
        <w:ind w:left="1888" w:hanging="360"/>
      </w:pPr>
      <w:rPr>
        <w:rFonts w:ascii="Symbol" w:hAnsi="Symbol" w:cs="StarSymbol"/>
        <w:sz w:val="18"/>
        <w:szCs w:val="18"/>
      </w:rPr>
    </w:lvl>
    <w:lvl w:ilvl="4">
      <w:start w:val="1"/>
      <w:numFmt w:val="bullet"/>
      <w:lvlText w:val="◦"/>
      <w:lvlJc w:val="left"/>
      <w:pPr>
        <w:tabs>
          <w:tab w:val="num" w:pos="2248"/>
        </w:tabs>
        <w:ind w:left="2248" w:hanging="360"/>
      </w:pPr>
      <w:rPr>
        <w:rFonts w:ascii="OpenSymbol" w:hAnsi="OpenSymbol" w:cs="StarSymbol"/>
        <w:sz w:val="18"/>
        <w:szCs w:val="18"/>
      </w:rPr>
    </w:lvl>
    <w:lvl w:ilvl="5">
      <w:start w:val="1"/>
      <w:numFmt w:val="bullet"/>
      <w:lvlText w:val="▪"/>
      <w:lvlJc w:val="left"/>
      <w:pPr>
        <w:tabs>
          <w:tab w:val="num" w:pos="2608"/>
        </w:tabs>
        <w:ind w:left="2608" w:hanging="360"/>
      </w:pPr>
      <w:rPr>
        <w:rFonts w:ascii="OpenSymbol" w:hAnsi="OpenSymbol" w:cs="StarSymbol"/>
        <w:sz w:val="18"/>
        <w:szCs w:val="18"/>
      </w:rPr>
    </w:lvl>
    <w:lvl w:ilvl="6">
      <w:start w:val="1"/>
      <w:numFmt w:val="bullet"/>
      <w:lvlText w:val=""/>
      <w:lvlJc w:val="left"/>
      <w:pPr>
        <w:tabs>
          <w:tab w:val="num" w:pos="2968"/>
        </w:tabs>
        <w:ind w:left="2968" w:hanging="360"/>
      </w:pPr>
      <w:rPr>
        <w:rFonts w:ascii="Symbol" w:hAnsi="Symbol" w:cs="StarSymbol"/>
        <w:sz w:val="18"/>
        <w:szCs w:val="18"/>
      </w:rPr>
    </w:lvl>
    <w:lvl w:ilvl="7">
      <w:start w:val="1"/>
      <w:numFmt w:val="bullet"/>
      <w:lvlText w:val="◦"/>
      <w:lvlJc w:val="left"/>
      <w:pPr>
        <w:tabs>
          <w:tab w:val="num" w:pos="3328"/>
        </w:tabs>
        <w:ind w:left="3328" w:hanging="360"/>
      </w:pPr>
      <w:rPr>
        <w:rFonts w:ascii="OpenSymbol" w:hAnsi="OpenSymbol" w:cs="StarSymbol"/>
        <w:sz w:val="18"/>
        <w:szCs w:val="18"/>
      </w:rPr>
    </w:lvl>
    <w:lvl w:ilvl="8">
      <w:start w:val="1"/>
      <w:numFmt w:val="bullet"/>
      <w:lvlText w:val="▪"/>
      <w:lvlJc w:val="left"/>
      <w:pPr>
        <w:tabs>
          <w:tab w:val="num" w:pos="3688"/>
        </w:tabs>
        <w:ind w:left="3688" w:hanging="360"/>
      </w:pPr>
      <w:rPr>
        <w:rFonts w:ascii="OpenSymbol" w:hAnsi="OpenSymbol" w:cs="StarSymbol"/>
        <w:sz w:val="18"/>
        <w:szCs w:val="18"/>
      </w:rPr>
    </w:lvl>
  </w:abstractNum>
  <w:abstractNum w:abstractNumId="9" w15:restartNumberingAfterBreak="0">
    <w:nsid w:val="0000000A"/>
    <w:multiLevelType w:val="multilevel"/>
    <w:tmpl w:val="0000000A"/>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OpenSymbol" w:hAnsi="OpenSymbol" w:cs="StarSymbol"/>
        <w:sz w:val="18"/>
        <w:szCs w:val="18"/>
      </w:rPr>
    </w:lvl>
    <w:lvl w:ilvl="2">
      <w:start w:val="1"/>
      <w:numFmt w:val="bullet"/>
      <w:lvlText w:val="▪"/>
      <w:lvlJc w:val="left"/>
      <w:pPr>
        <w:tabs>
          <w:tab w:val="num" w:pos="1440"/>
        </w:tabs>
        <w:ind w:left="1440" w:hanging="360"/>
      </w:pPr>
      <w:rPr>
        <w:rFonts w:ascii="OpenSymbol" w:hAnsi="Open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OpenSymbol" w:hAnsi="OpenSymbol" w:cs="StarSymbol"/>
        <w:sz w:val="18"/>
        <w:szCs w:val="18"/>
      </w:rPr>
    </w:lvl>
    <w:lvl w:ilvl="5">
      <w:start w:val="1"/>
      <w:numFmt w:val="bullet"/>
      <w:lvlText w:val="▪"/>
      <w:lvlJc w:val="left"/>
      <w:pPr>
        <w:tabs>
          <w:tab w:val="num" w:pos="2520"/>
        </w:tabs>
        <w:ind w:left="2520" w:hanging="360"/>
      </w:pPr>
      <w:rPr>
        <w:rFonts w:ascii="OpenSymbol" w:hAnsi="Open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OpenSymbol" w:hAnsi="OpenSymbol" w:cs="StarSymbol"/>
        <w:sz w:val="18"/>
        <w:szCs w:val="18"/>
      </w:rPr>
    </w:lvl>
    <w:lvl w:ilvl="8">
      <w:start w:val="1"/>
      <w:numFmt w:val="bullet"/>
      <w:lvlText w:val="▪"/>
      <w:lvlJc w:val="left"/>
      <w:pPr>
        <w:tabs>
          <w:tab w:val="num" w:pos="3600"/>
        </w:tabs>
        <w:ind w:left="3600" w:hanging="360"/>
      </w:pPr>
      <w:rPr>
        <w:rFonts w:ascii="OpenSymbol" w:hAnsi="OpenSymbol" w:cs="StarSymbol"/>
        <w:sz w:val="18"/>
        <w:szCs w:val="18"/>
      </w:rPr>
    </w:lvl>
  </w:abstractNum>
  <w:abstractNum w:abstractNumId="10" w15:restartNumberingAfterBreak="0">
    <w:nsid w:val="1AFC6F64"/>
    <w:multiLevelType w:val="hybridMultilevel"/>
    <w:tmpl w:val="C1BA73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E6D4BE4"/>
    <w:multiLevelType w:val="hybridMultilevel"/>
    <w:tmpl w:val="396E85D4"/>
    <w:lvl w:ilvl="0" w:tplc="040C0001">
      <w:start w:val="1"/>
      <w:numFmt w:val="bullet"/>
      <w:lvlText w:val=""/>
      <w:lvlJc w:val="left"/>
      <w:pPr>
        <w:ind w:left="1432" w:hanging="360"/>
      </w:pPr>
      <w:rPr>
        <w:rFonts w:ascii="Symbol" w:hAnsi="Symbol"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12" w15:restartNumberingAfterBreak="0">
    <w:nsid w:val="4D45166D"/>
    <w:multiLevelType w:val="hybridMultilevel"/>
    <w:tmpl w:val="29E23508"/>
    <w:lvl w:ilvl="0" w:tplc="040C0001">
      <w:start w:val="1"/>
      <w:numFmt w:val="bullet"/>
      <w:lvlText w:val=""/>
      <w:lvlJc w:val="left"/>
      <w:pPr>
        <w:ind w:left="1069" w:hanging="360"/>
      </w:pPr>
      <w:rPr>
        <w:rFonts w:ascii="Symbol" w:hAnsi="Symbol"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1"/>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3"/>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649"/>
    <w:rsid w:val="00006EE1"/>
    <w:rsid w:val="000125D7"/>
    <w:rsid w:val="00034809"/>
    <w:rsid w:val="000415AC"/>
    <w:rsid w:val="000F644F"/>
    <w:rsid w:val="00141E53"/>
    <w:rsid w:val="00177525"/>
    <w:rsid w:val="00227B66"/>
    <w:rsid w:val="00281933"/>
    <w:rsid w:val="002C0554"/>
    <w:rsid w:val="00334547"/>
    <w:rsid w:val="00384B38"/>
    <w:rsid w:val="0052435F"/>
    <w:rsid w:val="00585550"/>
    <w:rsid w:val="005B20C0"/>
    <w:rsid w:val="0060434C"/>
    <w:rsid w:val="00623FAE"/>
    <w:rsid w:val="006C5524"/>
    <w:rsid w:val="006C7608"/>
    <w:rsid w:val="006C7AA7"/>
    <w:rsid w:val="007448C4"/>
    <w:rsid w:val="007B66C7"/>
    <w:rsid w:val="007E49CF"/>
    <w:rsid w:val="008E2F6B"/>
    <w:rsid w:val="009503DD"/>
    <w:rsid w:val="009513DF"/>
    <w:rsid w:val="00953DDC"/>
    <w:rsid w:val="0099434C"/>
    <w:rsid w:val="00995750"/>
    <w:rsid w:val="009C4285"/>
    <w:rsid w:val="00AB77EA"/>
    <w:rsid w:val="00AD743C"/>
    <w:rsid w:val="00B3348C"/>
    <w:rsid w:val="00B5755A"/>
    <w:rsid w:val="00C06DDA"/>
    <w:rsid w:val="00C22220"/>
    <w:rsid w:val="00C61294"/>
    <w:rsid w:val="00CB3D79"/>
    <w:rsid w:val="00D57F98"/>
    <w:rsid w:val="00DF2649"/>
    <w:rsid w:val="00E121C5"/>
    <w:rsid w:val="00E13061"/>
    <w:rsid w:val="00E24A62"/>
    <w:rsid w:val="00E54E2E"/>
    <w:rsid w:val="00EE4F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654ABA8"/>
  <w15:chartTrackingRefBased/>
  <w15:docId w15:val="{1D4D3AF3-4FAC-9747-92F7-179E9C6B2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uppressAutoHyphens/>
    </w:pPr>
    <w:rPr>
      <w:rFonts w:ascii="Arial" w:hAnsi="Arial"/>
      <w:sz w:val="22"/>
      <w:lang w:eastAsia="ar-SA"/>
    </w:rPr>
  </w:style>
  <w:style w:type="paragraph" w:styleId="Titre1">
    <w:name w:val="heading 1"/>
    <w:next w:val="Corpsdetexte"/>
    <w:qFormat/>
    <w:rsid w:val="009503DD"/>
    <w:pPr>
      <w:keepNext/>
      <w:keepLines/>
      <w:widowControl w:val="0"/>
      <w:numPr>
        <w:numId w:val="1"/>
      </w:numPr>
      <w:shd w:val="clear" w:color="auto" w:fill="E0E0E0"/>
      <w:suppressAutoHyphens/>
      <w:spacing w:before="227" w:after="57"/>
      <w:outlineLvl w:val="0"/>
    </w:pPr>
    <w:rPr>
      <w:rFonts w:ascii="Arial" w:eastAsia="Lucida Sans Unicode" w:hAnsi="Arial"/>
      <w:b/>
      <w:iCs/>
      <w:smallCaps/>
      <w:color w:val="000000" w:themeColor="text1"/>
      <w:kern w:val="1"/>
      <w:sz w:val="28"/>
      <w:szCs w:val="24"/>
      <w:lang/>
    </w:rPr>
  </w:style>
  <w:style w:type="paragraph" w:styleId="Titre2">
    <w:name w:val="heading 2"/>
    <w:basedOn w:val="Titre1"/>
    <w:next w:val="Corpsdetexte"/>
    <w:qFormat/>
    <w:pPr>
      <w:numPr>
        <w:ilvl w:val="1"/>
      </w:numPr>
      <w:shd w:val="clear" w:color="auto" w:fill="auto"/>
      <w:spacing w:before="170" w:after="113"/>
      <w:outlineLvl w:val="1"/>
    </w:pPr>
    <w:rPr>
      <w:i/>
      <w:color w:val="00AE00"/>
    </w:rPr>
  </w:style>
  <w:style w:type="paragraph" w:styleId="Titre3">
    <w:name w:val="heading 3"/>
    <w:basedOn w:val="Titre1"/>
    <w:next w:val="Corpsdetexte"/>
    <w:qFormat/>
    <w:pPr>
      <w:numPr>
        <w:ilvl w:val="2"/>
      </w:numPr>
      <w:shd w:val="clear" w:color="auto" w:fill="auto"/>
      <w:spacing w:before="170" w:after="170"/>
      <w:outlineLvl w:val="2"/>
    </w:pPr>
    <w:rPr>
      <w:i/>
      <w:smallCaps w:val="0"/>
      <w:color w:val="000000"/>
      <w:sz w:val="24"/>
    </w:rPr>
  </w:style>
  <w:style w:type="paragraph" w:styleId="Titre4">
    <w:name w:val="heading 4"/>
    <w:basedOn w:val="Titre1"/>
    <w:next w:val="Corpsdetexte"/>
    <w:qFormat/>
    <w:pPr>
      <w:numPr>
        <w:ilvl w:val="3"/>
      </w:numPr>
      <w:shd w:val="clear" w:color="auto" w:fill="auto"/>
      <w:spacing w:before="240" w:after="60"/>
      <w:outlineLvl w:val="3"/>
    </w:pPr>
    <w:rPr>
      <w:i/>
      <w:smallCaps w:val="0"/>
      <w:color w:val="000000"/>
      <w:sz w:val="24"/>
    </w:rPr>
  </w:style>
  <w:style w:type="paragraph" w:styleId="Titre5">
    <w:name w:val="heading 5"/>
    <w:basedOn w:val="Normal"/>
    <w:next w:val="Normal"/>
    <w:qFormat/>
    <w:pPr>
      <w:numPr>
        <w:ilvl w:val="4"/>
        <w:numId w:val="1"/>
      </w:numPr>
      <w:spacing w:before="240" w:after="60"/>
      <w:ind w:left="0" w:firstLine="0"/>
      <w:outlineLvl w:val="4"/>
    </w:pPr>
  </w:style>
  <w:style w:type="paragraph" w:styleId="Titre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Titre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Titre8">
    <w:name w:val="heading 8"/>
    <w:basedOn w:val="Normal"/>
    <w:next w:val="Normal"/>
    <w:qFormat/>
    <w:pPr>
      <w:numPr>
        <w:ilvl w:val="7"/>
        <w:numId w:val="1"/>
      </w:numPr>
      <w:spacing w:before="240" w:after="60"/>
      <w:outlineLvl w:val="7"/>
    </w:pPr>
    <w:rPr>
      <w:rFonts w:ascii="Times New Roman" w:hAnsi="Times New Roman"/>
      <w:i/>
      <w:iCs/>
      <w:sz w:val="24"/>
      <w:szCs w:val="24"/>
    </w:rPr>
  </w:style>
  <w:style w:type="paragraph" w:styleId="Titre9">
    <w:name w:val="heading 9"/>
    <w:basedOn w:val="Normal"/>
    <w:next w:val="Normal"/>
    <w:qFormat/>
    <w:pPr>
      <w:numPr>
        <w:ilvl w:val="8"/>
        <w:numId w:val="1"/>
      </w:numPr>
      <w:spacing w:before="240" w:after="60"/>
      <w:outlineLvl w:val="8"/>
    </w:pPr>
    <w:rPr>
      <w:rFonts w:cs="Arial"/>
      <w:szCs w:val="22"/>
    </w:rPr>
  </w:style>
  <w:style w:type="character" w:default="1" w:styleId="Policepardfaut">
    <w:name w:val="Default Paragraph Font"/>
    <w:semiHidden/>
  </w:style>
  <w:style w:type="table" w:default="1" w:styleId="TableauNormal">
    <w:name w:val="Normal Table"/>
    <w:semiHidden/>
    <w:tblPr>
      <w:tblInd w:w="0" w:type="dxa"/>
      <w:tblCellMar>
        <w:top w:w="0" w:type="dxa"/>
        <w:left w:w="108" w:type="dxa"/>
        <w:bottom w:w="0" w:type="dxa"/>
        <w:right w:w="108" w:type="dxa"/>
      </w:tblCellMar>
    </w:tblPr>
  </w:style>
  <w:style w:type="numbering" w:default="1" w:styleId="Aucuneliste">
    <w:name w:val="No List"/>
    <w:semiHidden/>
  </w:style>
  <w:style w:type="character" w:customStyle="1" w:styleId="Policepardfaut1">
    <w:name w:val="Police par défaut1"/>
  </w:style>
  <w:style w:type="character" w:customStyle="1" w:styleId="Puces">
    <w:name w:val="Puces"/>
    <w:rPr>
      <w:rFonts w:ascii="StarSymbol" w:eastAsia="StarSymbol" w:hAnsi="StarSymbol" w:cs="StarSymbol"/>
      <w:sz w:val="18"/>
      <w:szCs w:val="18"/>
    </w:rPr>
  </w:style>
  <w:style w:type="character" w:customStyle="1" w:styleId="Caractresdenumrotation">
    <w:name w:val="Caractères de numérotation"/>
  </w:style>
  <w:style w:type="character" w:customStyle="1" w:styleId="Substituant">
    <w:name w:val="Substituant"/>
    <w:rPr>
      <w:smallCaps/>
      <w:color w:val="008080"/>
      <w:u w:val="dotted"/>
    </w:rPr>
  </w:style>
  <w:style w:type="character" w:customStyle="1" w:styleId="Textenonproportionnel">
    <w:name w:val="Texte non proportionnel"/>
    <w:rPr>
      <w:rFonts w:ascii="Liberation Mono" w:eastAsia="Liberation Mono" w:hAnsi="Liberation Mono" w:cs="Liberation Mono"/>
    </w:rPr>
  </w:style>
  <w:style w:type="character" w:customStyle="1" w:styleId="Textesource">
    <w:name w:val="Texte source"/>
    <w:rPr>
      <w:rFonts w:ascii="Liberation Mono" w:eastAsia="Liberation Mono" w:hAnsi="Liberation Mono" w:cs="Liberation Mono"/>
    </w:rPr>
  </w:style>
  <w:style w:type="character" w:customStyle="1" w:styleId="Variable">
    <w:name w:val="Variable"/>
    <w:rPr>
      <w:i/>
      <w:iCs/>
    </w:rPr>
  </w:style>
  <w:style w:type="character" w:customStyle="1" w:styleId="Rubys">
    <w:name w:val="Rubys"/>
    <w:rPr>
      <w:sz w:val="12"/>
      <w:szCs w:val="12"/>
      <w:u w:val="none"/>
      <w:em w:val="none"/>
    </w:rPr>
  </w:style>
  <w:style w:type="character" w:customStyle="1" w:styleId="Saisiedelutilisateur">
    <w:name w:val="Saisie de l'utilisateur"/>
    <w:rPr>
      <w:rFonts w:ascii="Liberation Mono" w:eastAsia="Liberation Mono" w:hAnsi="Liberation Mono" w:cs="Liberation Mono"/>
    </w:rPr>
  </w:style>
  <w:style w:type="character" w:customStyle="1" w:styleId="Sautdindex">
    <w:name w:val="Saut d'index"/>
  </w:style>
  <w:style w:type="character" w:styleId="Numrodeligne">
    <w:name w:val="line number"/>
  </w:style>
  <w:style w:type="character" w:styleId="Lienhypertexte">
    <w:name w:val="Hyperlink"/>
    <w:uiPriority w:val="99"/>
    <w:rPr>
      <w:rFonts w:ascii="Arial" w:hAnsi="Arial"/>
      <w:color w:val="000080"/>
      <w:u w:val="single"/>
      <w:lang/>
    </w:rPr>
  </w:style>
  <w:style w:type="character" w:styleId="Lienhypertextesuivivisit">
    <w:name w:val="FollowedHyperlink"/>
    <w:rPr>
      <w:rFonts w:ascii="Arial" w:hAnsi="Arial"/>
      <w:color w:val="800000"/>
      <w:u w:val="single"/>
      <w:lang/>
    </w:rPr>
  </w:style>
  <w:style w:type="character" w:styleId="Numrodepage">
    <w:name w:val="page number"/>
  </w:style>
  <w:style w:type="character" w:customStyle="1" w:styleId="Indexlexicalentreprincipale">
    <w:name w:val="Index lexical : entrée principale"/>
    <w:rPr>
      <w:b/>
      <w:bCs/>
    </w:rPr>
  </w:style>
  <w:style w:type="character" w:customStyle="1" w:styleId="Exemple">
    <w:name w:val="Exemple"/>
    <w:rPr>
      <w:rFonts w:ascii="Liberation Mono" w:eastAsia="Liberation Mono" w:hAnsi="Liberation Mono" w:cs="Liberation Mono"/>
    </w:rPr>
  </w:style>
  <w:style w:type="character" w:customStyle="1" w:styleId="Lettrines">
    <w:name w:val="Lettrines"/>
  </w:style>
  <w:style w:type="character" w:customStyle="1" w:styleId="Caractresdenumrotationverticaux">
    <w:name w:val="Caractères de numérotation verticaux"/>
    <w:rPr>
      <w:eastAsianLayout w:id="0" w:vert="1"/>
    </w:rPr>
  </w:style>
  <w:style w:type="character" w:customStyle="1" w:styleId="Citation1">
    <w:name w:val="Citation1"/>
    <w:rPr>
      <w:i/>
      <w:iCs/>
    </w:rPr>
  </w:style>
  <w:style w:type="character" w:customStyle="1" w:styleId="Dfinition">
    <w:name w:val="Définition"/>
  </w:style>
  <w:style w:type="character" w:customStyle="1" w:styleId="Caractresdenotedebasdepage">
    <w:name w:val="Caractères de note de bas de page"/>
  </w:style>
  <w:style w:type="character" w:customStyle="1" w:styleId="Caractresdenotedefin">
    <w:name w:val="Caractères de note de fin"/>
  </w:style>
  <w:style w:type="character" w:styleId="Appeldenotedefin">
    <w:name w:val="endnote reference"/>
    <w:rPr>
      <w:vertAlign w:val="superscript"/>
    </w:rPr>
  </w:style>
  <w:style w:type="character" w:customStyle="1" w:styleId="Caractresdelalgende">
    <w:name w:val="Caractères de la légende"/>
  </w:style>
  <w:style w:type="character" w:styleId="Accentuation">
    <w:name w:val="Emphasis"/>
    <w:qFormat/>
    <w:rPr>
      <w:i/>
      <w:iCs/>
    </w:rPr>
  </w:style>
  <w:style w:type="character" w:styleId="lev">
    <w:name w:val="Strong"/>
    <w:qFormat/>
    <w:rPr>
      <w:b/>
      <w:bCs/>
    </w:rPr>
  </w:style>
  <w:style w:type="character" w:styleId="Appelnotedebasdep">
    <w:name w:val="footnote reference"/>
    <w:rPr>
      <w:vertAlign w:val="superscript"/>
    </w:rPr>
  </w:style>
  <w:style w:type="character" w:customStyle="1" w:styleId="TextetrousProf">
    <w:name w:val="Texte à trous Prof"/>
    <w:rPr>
      <w:rFonts w:ascii="Arial" w:hAnsi="Arial"/>
      <w:b/>
      <w:color w:val="3333FF"/>
      <w:spacing w:val="80"/>
      <w:shd w:val="clear" w:color="auto" w:fill="DDDDDD"/>
    </w:rPr>
  </w:style>
  <w:style w:type="character" w:customStyle="1" w:styleId="BulletSymbols">
    <w:name w:val="Bullet Symbols"/>
  </w:style>
  <w:style w:type="character" w:customStyle="1" w:styleId="Character20style">
    <w:name w:val="Character_20_style"/>
  </w:style>
  <w:style w:type="character" w:customStyle="1" w:styleId="questionnumrote">
    <w:name w:val="question_numérotée"/>
    <w:rPr>
      <w:rFonts w:ascii="Arial" w:hAnsi="Arial"/>
      <w:b/>
      <w:sz w:val="22"/>
    </w:rPr>
  </w:style>
  <w:style w:type="character" w:customStyle="1" w:styleId="DefaultParagraphFont">
    <w:name w:val="Default Paragraph Font"/>
  </w:style>
  <w:style w:type="character" w:customStyle="1" w:styleId="tlid-translation">
    <w:name w:val="tlid-translation"/>
    <w:basedOn w:val="DefaultParagraphFont"/>
  </w:style>
  <w:style w:type="character" w:customStyle="1" w:styleId="lang-en">
    <w:name w:val="lang-en"/>
    <w:basedOn w:val="DefaultParagraphFont"/>
  </w:style>
  <w:style w:type="paragraph" w:customStyle="1" w:styleId="Titre10">
    <w:name w:val="Titre1"/>
    <w:basedOn w:val="Normal"/>
    <w:next w:val="Corpsdetexte"/>
    <w:pPr>
      <w:keepNext/>
      <w:spacing w:before="240" w:after="120"/>
    </w:pPr>
    <w:rPr>
      <w:rFonts w:eastAsia="Lucida Sans Unicode" w:cs="Tahoma"/>
      <w:sz w:val="28"/>
      <w:szCs w:val="28"/>
    </w:rPr>
  </w:style>
  <w:style w:type="paragraph" w:styleId="Corpsdetexte">
    <w:name w:val="Body Text"/>
    <w:pPr>
      <w:widowControl w:val="0"/>
      <w:spacing w:before="57"/>
      <w:ind w:firstLine="227"/>
      <w:jc w:val="both"/>
    </w:pPr>
    <w:rPr>
      <w:rFonts w:ascii="Arial" w:eastAsia="Lucida Sans Unicode" w:hAnsi="Arial"/>
      <w:sz w:val="22"/>
      <w:szCs w:val="24"/>
      <w:lang/>
    </w:rPr>
  </w:style>
  <w:style w:type="paragraph" w:styleId="Liste">
    <w:name w:val="List"/>
    <w:basedOn w:val="Corpsdetexte"/>
    <w:rPr>
      <w:rFonts w:cs="Tahoma"/>
    </w:rPr>
  </w:style>
  <w:style w:type="paragraph" w:customStyle="1" w:styleId="Lgende1">
    <w:name w:val="Légende1"/>
    <w:basedOn w:val="Normal"/>
    <w:pPr>
      <w:suppressLineNumbers/>
      <w:spacing w:before="113" w:after="113"/>
    </w:pPr>
    <w:rPr>
      <w:rFonts w:cs="Tahoma"/>
      <w:i/>
      <w:iCs/>
      <w:sz w:val="18"/>
      <w:szCs w:val="24"/>
    </w:rPr>
  </w:style>
  <w:style w:type="paragraph" w:customStyle="1" w:styleId="Index">
    <w:name w:val="Index"/>
    <w:basedOn w:val="Normal"/>
    <w:pPr>
      <w:suppressLineNumbers/>
    </w:pPr>
    <w:rPr>
      <w:rFonts w:cs="Tahoma"/>
    </w:rPr>
  </w:style>
  <w:style w:type="paragraph" w:styleId="En-tte">
    <w:name w:val="header"/>
    <w:basedOn w:val="Normal"/>
    <w:pPr>
      <w:tabs>
        <w:tab w:val="center" w:pos="4536"/>
        <w:tab w:val="right" w:pos="9072"/>
      </w:tabs>
    </w:pPr>
  </w:style>
  <w:style w:type="paragraph" w:styleId="Pieddepage">
    <w:name w:val="footer"/>
    <w:basedOn w:val="Corpsdetexte"/>
    <w:pPr>
      <w:tabs>
        <w:tab w:val="center" w:pos="4536"/>
        <w:tab w:val="right" w:pos="9072"/>
      </w:tabs>
      <w:spacing w:before="0"/>
      <w:ind w:firstLine="0"/>
      <w:jc w:val="left"/>
    </w:pPr>
  </w:style>
  <w:style w:type="paragraph" w:customStyle="1" w:styleId="Contenuducadre">
    <w:name w:val="Contenu du cadre"/>
    <w:basedOn w:val="Corpsdetexte"/>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paragraph" w:styleId="Retraitcorpsdetexte">
    <w:name w:val="Body Text Indent"/>
    <w:basedOn w:val="Normal"/>
    <w:pPr>
      <w:ind w:firstLine="567"/>
    </w:pPr>
  </w:style>
  <w:style w:type="paragraph" w:styleId="Citation">
    <w:name w:val="Quote"/>
    <w:basedOn w:val="Normal"/>
    <w:next w:val="Corpsdetexte"/>
    <w:qFormat/>
    <w:pPr>
      <w:pBdr>
        <w:left w:val="single" w:sz="1" w:space="14" w:color="000000"/>
      </w:pBdr>
      <w:spacing w:before="170" w:after="170" w:line="360" w:lineRule="auto"/>
      <w:ind w:left="1134" w:firstLine="227"/>
    </w:pPr>
    <w:rPr>
      <w:i/>
      <w:sz w:val="24"/>
    </w:rPr>
  </w:style>
  <w:style w:type="paragraph" w:styleId="Titre">
    <w:name w:val="Title"/>
    <w:basedOn w:val="Titre10"/>
    <w:next w:val="Corpsdetexte"/>
    <w:qFormat/>
    <w:pPr>
      <w:spacing w:before="57" w:after="28"/>
      <w:jc w:val="center"/>
    </w:pPr>
    <w:rPr>
      <w:b/>
      <w:bCs/>
      <w:sz w:val="44"/>
      <w:szCs w:val="56"/>
    </w:rPr>
  </w:style>
  <w:style w:type="paragraph" w:styleId="Sous-titre">
    <w:name w:val="Subtitle"/>
    <w:basedOn w:val="Titre10"/>
    <w:next w:val="Corpsdetexte"/>
    <w:qFormat/>
    <w:pPr>
      <w:spacing w:before="28" w:after="57"/>
      <w:jc w:val="center"/>
    </w:pPr>
    <w:rPr>
      <w:i/>
      <w:sz w:val="36"/>
      <w:szCs w:val="36"/>
    </w:rPr>
  </w:style>
  <w:style w:type="paragraph" w:styleId="Signature">
    <w:name w:val="Signature"/>
    <w:basedOn w:val="Normal"/>
    <w:pPr>
      <w:suppressLineNumbers/>
    </w:pPr>
  </w:style>
  <w:style w:type="paragraph" w:customStyle="1" w:styleId="Texteprformat">
    <w:name w:val="Texte préformaté"/>
    <w:basedOn w:val="Normal"/>
    <w:rPr>
      <w:rFonts w:ascii="Liberation Mono" w:eastAsia="Liberation Mono" w:hAnsi="Liberation Mono" w:cs="Liberation Mono"/>
      <w:sz w:val="20"/>
    </w:rPr>
  </w:style>
  <w:style w:type="paragraph" w:customStyle="1" w:styleId="Pieddepagedroit">
    <w:name w:val="Pied de page droit"/>
    <w:basedOn w:val="Normal"/>
    <w:pPr>
      <w:suppressLineNumbers/>
      <w:tabs>
        <w:tab w:val="center" w:pos="4818"/>
        <w:tab w:val="right" w:pos="9637"/>
      </w:tabs>
    </w:pPr>
  </w:style>
  <w:style w:type="paragraph" w:customStyle="1" w:styleId="Pieddepagegauche">
    <w:name w:val="Pied de page gauche"/>
    <w:basedOn w:val="Normal"/>
    <w:pPr>
      <w:suppressLineNumbers/>
      <w:tabs>
        <w:tab w:val="center" w:pos="4818"/>
        <w:tab w:val="right" w:pos="9637"/>
      </w:tabs>
    </w:pPr>
  </w:style>
  <w:style w:type="paragraph" w:styleId="Notedebasdepage">
    <w:name w:val="footnote text"/>
    <w:basedOn w:val="Normal"/>
    <w:pPr>
      <w:suppressLineNumbers/>
      <w:ind w:left="339" w:hanging="339"/>
    </w:pPr>
    <w:rPr>
      <w:sz w:val="20"/>
    </w:rPr>
  </w:style>
  <w:style w:type="paragraph" w:styleId="Notedefin">
    <w:name w:val="endnote text"/>
    <w:basedOn w:val="Normal"/>
    <w:pPr>
      <w:suppressLineNumbers/>
      <w:ind w:left="339" w:hanging="339"/>
    </w:pPr>
    <w:rPr>
      <w:sz w:val="20"/>
    </w:rPr>
  </w:style>
  <w:style w:type="paragraph" w:customStyle="1" w:styleId="Lignehorizontale">
    <w:name w:val="Ligne horizontale"/>
    <w:basedOn w:val="Normal"/>
    <w:next w:val="Corpsdetexte"/>
    <w:pPr>
      <w:suppressLineNumbers/>
      <w:pBdr>
        <w:bottom w:val="single" w:sz="1" w:space="0" w:color="808080"/>
      </w:pBdr>
      <w:spacing w:after="283"/>
    </w:pPr>
    <w:rPr>
      <w:sz w:val="12"/>
      <w:szCs w:val="12"/>
    </w:rPr>
  </w:style>
  <w:style w:type="paragraph" w:customStyle="1" w:styleId="En-ttegauche">
    <w:name w:val="En-tête gauche"/>
    <w:basedOn w:val="Normal"/>
    <w:pPr>
      <w:suppressLineNumbers/>
      <w:tabs>
        <w:tab w:val="center" w:pos="4818"/>
        <w:tab w:val="right" w:pos="9637"/>
      </w:tabs>
    </w:pPr>
  </w:style>
  <w:style w:type="paragraph" w:styleId="Adresseexpditeur">
    <w:name w:val="envelope return"/>
    <w:basedOn w:val="Normal"/>
    <w:pPr>
      <w:suppressLineNumbers/>
      <w:spacing w:after="60"/>
    </w:pPr>
  </w:style>
  <w:style w:type="paragraph" w:customStyle="1" w:styleId="Formulefinale">
    <w:name w:val="Formule finale"/>
    <w:basedOn w:val="Normal"/>
    <w:pPr>
      <w:suppressLineNumbers/>
    </w:pPr>
  </w:style>
  <w:style w:type="paragraph" w:customStyle="1" w:styleId="En-ttedeliste">
    <w:name w:val="En-tête de liste"/>
    <w:basedOn w:val="Corpsdetexte"/>
    <w:next w:val="Puce1"/>
    <w:pPr>
      <w:keepNext/>
    </w:pPr>
  </w:style>
  <w:style w:type="paragraph" w:customStyle="1" w:styleId="Contenudeliste">
    <w:name w:val="Contenu de liste"/>
    <w:basedOn w:val="Normal"/>
    <w:pPr>
      <w:ind w:left="567"/>
    </w:pPr>
  </w:style>
  <w:style w:type="paragraph" w:customStyle="1" w:styleId="En-ttedroit">
    <w:name w:val="En-tête droit"/>
    <w:basedOn w:val="Normal"/>
    <w:pPr>
      <w:suppressLineNumbers/>
      <w:tabs>
        <w:tab w:val="center" w:pos="4818"/>
        <w:tab w:val="right" w:pos="9637"/>
      </w:tabs>
    </w:pPr>
  </w:style>
  <w:style w:type="paragraph" w:styleId="Adressedestinataire">
    <w:name w:val="envelope address"/>
    <w:basedOn w:val="Normal"/>
    <w:pPr>
      <w:suppressLineNumbers/>
      <w:spacing w:after="60"/>
    </w:pPr>
  </w:style>
  <w:style w:type="paragraph" w:styleId="TM1">
    <w:name w:val="toc 1"/>
    <w:basedOn w:val="Index"/>
    <w:uiPriority w:val="39"/>
    <w:pPr>
      <w:suppressLineNumbers w:val="0"/>
      <w:spacing w:before="120"/>
    </w:pPr>
    <w:rPr>
      <w:rFonts w:asciiTheme="minorHAnsi" w:hAnsiTheme="minorHAnsi" w:cstheme="minorHAnsi"/>
      <w:b/>
      <w:bCs/>
      <w:i/>
      <w:iCs/>
      <w:sz w:val="24"/>
      <w:szCs w:val="24"/>
    </w:rPr>
  </w:style>
  <w:style w:type="paragraph" w:styleId="TM2">
    <w:name w:val="toc 2"/>
    <w:basedOn w:val="Index"/>
    <w:pPr>
      <w:suppressLineNumbers w:val="0"/>
      <w:spacing w:before="120"/>
      <w:ind w:left="220"/>
    </w:pPr>
    <w:rPr>
      <w:rFonts w:asciiTheme="minorHAnsi" w:hAnsiTheme="minorHAnsi" w:cstheme="minorHAnsi"/>
      <w:b/>
      <w:bCs/>
      <w:szCs w:val="22"/>
    </w:rPr>
  </w:style>
  <w:style w:type="paragraph" w:styleId="TM3">
    <w:name w:val="toc 3"/>
    <w:basedOn w:val="Index"/>
    <w:pPr>
      <w:suppressLineNumbers w:val="0"/>
      <w:ind w:left="440"/>
    </w:pPr>
    <w:rPr>
      <w:rFonts w:asciiTheme="minorHAnsi" w:hAnsiTheme="minorHAnsi" w:cstheme="minorHAnsi"/>
      <w:sz w:val="20"/>
    </w:rPr>
  </w:style>
  <w:style w:type="paragraph" w:styleId="TM4">
    <w:name w:val="toc 4"/>
    <w:basedOn w:val="Index"/>
    <w:pPr>
      <w:suppressLineNumbers w:val="0"/>
      <w:ind w:left="660"/>
    </w:pPr>
    <w:rPr>
      <w:rFonts w:asciiTheme="minorHAnsi" w:hAnsiTheme="minorHAnsi" w:cstheme="minorHAnsi"/>
      <w:sz w:val="20"/>
    </w:rPr>
  </w:style>
  <w:style w:type="paragraph" w:styleId="TM5">
    <w:name w:val="toc 5"/>
    <w:basedOn w:val="Index"/>
    <w:pPr>
      <w:suppressLineNumbers w:val="0"/>
      <w:ind w:left="880"/>
    </w:pPr>
    <w:rPr>
      <w:rFonts w:asciiTheme="minorHAnsi" w:hAnsiTheme="minorHAnsi" w:cstheme="minorHAnsi"/>
      <w:sz w:val="20"/>
    </w:rPr>
  </w:style>
  <w:style w:type="paragraph" w:styleId="TM6">
    <w:name w:val="toc 6"/>
    <w:basedOn w:val="Index"/>
    <w:pPr>
      <w:suppressLineNumbers w:val="0"/>
      <w:ind w:left="1100"/>
    </w:pPr>
    <w:rPr>
      <w:rFonts w:asciiTheme="minorHAnsi" w:hAnsiTheme="minorHAnsi" w:cstheme="minorHAnsi"/>
      <w:sz w:val="20"/>
    </w:rPr>
  </w:style>
  <w:style w:type="paragraph" w:styleId="TM7">
    <w:name w:val="toc 7"/>
    <w:basedOn w:val="Index"/>
    <w:pPr>
      <w:suppressLineNumbers w:val="0"/>
      <w:ind w:left="1320"/>
    </w:pPr>
    <w:rPr>
      <w:rFonts w:asciiTheme="minorHAnsi" w:hAnsiTheme="minorHAnsi" w:cstheme="minorHAnsi"/>
      <w:sz w:val="20"/>
    </w:rPr>
  </w:style>
  <w:style w:type="paragraph" w:styleId="TM8">
    <w:name w:val="toc 8"/>
    <w:basedOn w:val="Index"/>
    <w:pPr>
      <w:suppressLineNumbers w:val="0"/>
      <w:ind w:left="1540"/>
    </w:pPr>
    <w:rPr>
      <w:rFonts w:asciiTheme="minorHAnsi" w:hAnsiTheme="minorHAnsi" w:cstheme="minorHAnsi"/>
      <w:sz w:val="20"/>
    </w:rPr>
  </w:style>
  <w:style w:type="paragraph" w:styleId="TM9">
    <w:name w:val="toc 9"/>
    <w:basedOn w:val="Index"/>
    <w:pPr>
      <w:suppressLineNumbers w:val="0"/>
      <w:ind w:left="1760"/>
    </w:pPr>
    <w:rPr>
      <w:rFonts w:asciiTheme="minorHAnsi" w:hAnsiTheme="minorHAnsi" w:cstheme="minorHAnsi"/>
      <w:sz w:val="20"/>
    </w:rPr>
  </w:style>
  <w:style w:type="paragraph" w:customStyle="1" w:styleId="Tabledesmatiresniveau10">
    <w:name w:val="Table des matières niveau 10"/>
    <w:basedOn w:val="Index"/>
    <w:pPr>
      <w:tabs>
        <w:tab w:val="right" w:leader="dot" w:pos="9637"/>
      </w:tabs>
      <w:ind w:left="2547"/>
    </w:pPr>
  </w:style>
  <w:style w:type="paragraph" w:customStyle="1" w:styleId="Tableau">
    <w:name w:val="Tableau"/>
    <w:basedOn w:val="Lgende1"/>
  </w:style>
  <w:style w:type="paragraph" w:customStyle="1" w:styleId="Texte">
    <w:name w:val="Texte"/>
    <w:basedOn w:val="Lgende1"/>
  </w:style>
  <w:style w:type="paragraph" w:customStyle="1" w:styleId="Titre100">
    <w:name w:val="Titre 10"/>
    <w:basedOn w:val="Titre10"/>
    <w:next w:val="Corpsdetexte"/>
    <w:pPr>
      <w:numPr>
        <w:ilvl w:val="8"/>
        <w:numId w:val="1"/>
      </w:numPr>
      <w:spacing w:before="60" w:after="60"/>
      <w:outlineLvl w:val="8"/>
    </w:pPr>
    <w:rPr>
      <w:b/>
      <w:bCs/>
      <w:sz w:val="21"/>
      <w:szCs w:val="21"/>
    </w:rPr>
  </w:style>
  <w:style w:type="paragraph" w:customStyle="1" w:styleId="Titredindexdobjets">
    <w:name w:val="Titre d'index d'objets"/>
    <w:basedOn w:val="Titre10"/>
    <w:pPr>
      <w:suppressLineNumbers/>
    </w:pPr>
    <w:rPr>
      <w:b/>
      <w:bCs/>
      <w:sz w:val="32"/>
      <w:szCs w:val="32"/>
    </w:rPr>
  </w:style>
  <w:style w:type="paragraph" w:customStyle="1" w:styleId="Titredindexdetables">
    <w:name w:val="Titre d'index de tables"/>
    <w:basedOn w:val="Titre10"/>
    <w:pPr>
      <w:suppressLineNumbers/>
    </w:pPr>
    <w:rPr>
      <w:b/>
      <w:bCs/>
      <w:sz w:val="32"/>
      <w:szCs w:val="32"/>
    </w:rPr>
  </w:style>
  <w:style w:type="paragraph" w:customStyle="1" w:styleId="Titredindexpersonnalis">
    <w:name w:val="Titre d'index personnalisé"/>
    <w:basedOn w:val="Titre10"/>
    <w:pPr>
      <w:suppressLineNumbers/>
    </w:pPr>
    <w:rPr>
      <w:b/>
      <w:bCs/>
      <w:sz w:val="32"/>
      <w:szCs w:val="32"/>
    </w:rPr>
  </w:style>
  <w:style w:type="paragraph" w:customStyle="1" w:styleId="Titredebibliographie">
    <w:name w:val="Titre de bibliographie"/>
    <w:basedOn w:val="Titre10"/>
    <w:pPr>
      <w:suppressLineNumbers/>
    </w:pPr>
    <w:rPr>
      <w:b/>
      <w:bCs/>
      <w:sz w:val="32"/>
      <w:szCs w:val="32"/>
    </w:rPr>
  </w:style>
  <w:style w:type="paragraph" w:customStyle="1" w:styleId="Titredelindexdesillustrations">
    <w:name w:val="Titre de l'index des illustrations"/>
    <w:basedOn w:val="Titre10"/>
    <w:pPr>
      <w:suppressLineNumbers/>
    </w:pPr>
    <w:rPr>
      <w:b/>
      <w:bCs/>
      <w:sz w:val="32"/>
      <w:szCs w:val="32"/>
    </w:rPr>
  </w:style>
  <w:style w:type="paragraph" w:customStyle="1" w:styleId="Titredetabledesmatires">
    <w:name w:val="Titre de table des matières"/>
    <w:basedOn w:val="Titre10"/>
    <w:pPr>
      <w:suppressLineNumbers/>
    </w:pPr>
    <w:rPr>
      <w:b/>
      <w:bCs/>
      <w:sz w:val="32"/>
      <w:szCs w:val="32"/>
    </w:rPr>
  </w:style>
  <w:style w:type="paragraph" w:styleId="Retrait1religne">
    <w:name w:val="Body Text First Indent"/>
    <w:basedOn w:val="Corpsdetexte"/>
    <w:pPr>
      <w:ind w:firstLine="283"/>
    </w:pPr>
  </w:style>
  <w:style w:type="paragraph" w:customStyle="1" w:styleId="Retraitdeliste">
    <w:name w:val="Retrait de liste"/>
    <w:basedOn w:val="Corpsdetexte"/>
    <w:pPr>
      <w:tabs>
        <w:tab w:val="left" w:pos="2835"/>
      </w:tabs>
      <w:ind w:left="2835" w:hanging="2551"/>
    </w:pPr>
  </w:style>
  <w:style w:type="paragraph" w:customStyle="1" w:styleId="Puce5dbut">
    <w:name w:val="Puce 5 début"/>
    <w:basedOn w:val="Liste"/>
    <w:next w:val="Puce5"/>
    <w:pPr>
      <w:spacing w:before="240" w:after="120"/>
      <w:ind w:left="1800" w:hanging="360"/>
    </w:pPr>
  </w:style>
  <w:style w:type="paragraph" w:customStyle="1" w:styleId="Puce5">
    <w:name w:val="Puce 5"/>
    <w:basedOn w:val="Liste"/>
    <w:pPr>
      <w:spacing w:before="0" w:after="120"/>
      <w:ind w:left="1800" w:hanging="360"/>
    </w:pPr>
  </w:style>
  <w:style w:type="paragraph" w:customStyle="1" w:styleId="Puce5fin">
    <w:name w:val="Puce 5 fin"/>
    <w:basedOn w:val="Liste"/>
    <w:next w:val="Puce5"/>
    <w:pPr>
      <w:spacing w:before="0" w:after="240"/>
      <w:ind w:left="1800" w:hanging="360"/>
    </w:pPr>
  </w:style>
  <w:style w:type="paragraph" w:customStyle="1" w:styleId="Puce5suivante">
    <w:name w:val="Puce 5 suivante"/>
    <w:basedOn w:val="Liste"/>
    <w:pPr>
      <w:spacing w:before="0" w:after="120"/>
      <w:ind w:left="1800" w:firstLine="0"/>
    </w:pPr>
  </w:style>
  <w:style w:type="paragraph" w:customStyle="1" w:styleId="Puce4fin">
    <w:name w:val="Puce 4 fin"/>
    <w:basedOn w:val="Liste"/>
    <w:next w:val="Puce4"/>
    <w:pPr>
      <w:spacing w:before="0" w:after="240"/>
      <w:ind w:left="1440" w:hanging="360"/>
    </w:pPr>
  </w:style>
  <w:style w:type="paragraph" w:customStyle="1" w:styleId="Puce4">
    <w:name w:val="Puce 4"/>
    <w:basedOn w:val="Liste"/>
    <w:pPr>
      <w:spacing w:before="0" w:after="120"/>
      <w:ind w:left="1440" w:hanging="360"/>
    </w:pPr>
  </w:style>
  <w:style w:type="paragraph" w:customStyle="1" w:styleId="Puce4suivante">
    <w:name w:val="Puce 4 suivante"/>
    <w:basedOn w:val="Liste"/>
    <w:pPr>
      <w:spacing w:before="0" w:after="120"/>
      <w:ind w:left="1440" w:firstLine="0"/>
    </w:pPr>
  </w:style>
  <w:style w:type="paragraph" w:customStyle="1" w:styleId="Alinangatif">
    <w:name w:val="Alinéa négatif"/>
    <w:basedOn w:val="Corpsdetexte"/>
    <w:pPr>
      <w:tabs>
        <w:tab w:val="left" w:pos="567"/>
      </w:tabs>
      <w:ind w:left="567" w:hanging="283"/>
    </w:pPr>
  </w:style>
  <w:style w:type="paragraph" w:customStyle="1" w:styleId="Bibliographie1">
    <w:name w:val="Bibliographie 1"/>
    <w:basedOn w:val="Index"/>
    <w:pPr>
      <w:tabs>
        <w:tab w:val="right" w:leader="dot" w:pos="9637"/>
      </w:tabs>
    </w:pPr>
  </w:style>
  <w:style w:type="paragraph" w:customStyle="1" w:styleId="Dessin">
    <w:name w:val="Dessin"/>
    <w:basedOn w:val="Lgende1"/>
  </w:style>
  <w:style w:type="paragraph" w:customStyle="1" w:styleId="Illustration">
    <w:name w:val="Illustration"/>
    <w:basedOn w:val="Lgende1"/>
    <w:pPr>
      <w:jc w:val="center"/>
    </w:pPr>
  </w:style>
  <w:style w:type="paragraph" w:customStyle="1" w:styleId="Indexdobjet1">
    <w:name w:val="Index d'objet 1"/>
    <w:basedOn w:val="Index"/>
    <w:pPr>
      <w:tabs>
        <w:tab w:val="right" w:leader="dot" w:pos="9637"/>
      </w:tabs>
    </w:pPr>
  </w:style>
  <w:style w:type="paragraph" w:customStyle="1" w:styleId="Puce4dbut">
    <w:name w:val="Puce 4 début"/>
    <w:basedOn w:val="Liste"/>
    <w:next w:val="Puce4"/>
    <w:pPr>
      <w:spacing w:before="240" w:after="120"/>
      <w:ind w:left="1440" w:hanging="360"/>
    </w:pPr>
  </w:style>
  <w:style w:type="paragraph" w:customStyle="1" w:styleId="Puce3dbut">
    <w:name w:val="Puce 3 début"/>
    <w:basedOn w:val="Liste"/>
    <w:next w:val="Puce3"/>
    <w:pPr>
      <w:spacing w:before="240" w:after="120"/>
      <w:ind w:left="1080" w:hanging="360"/>
    </w:pPr>
  </w:style>
  <w:style w:type="paragraph" w:customStyle="1" w:styleId="Puce3">
    <w:name w:val="Puce 3"/>
    <w:basedOn w:val="Liste"/>
    <w:pPr>
      <w:spacing w:before="0" w:after="120"/>
      <w:ind w:left="1080" w:hanging="360"/>
    </w:pPr>
  </w:style>
  <w:style w:type="paragraph" w:customStyle="1" w:styleId="Puce3fin">
    <w:name w:val="Puce 3 fin"/>
    <w:basedOn w:val="Liste"/>
    <w:next w:val="Puce3"/>
    <w:pPr>
      <w:spacing w:before="0" w:after="240"/>
      <w:ind w:left="1080" w:hanging="360"/>
    </w:pPr>
  </w:style>
  <w:style w:type="paragraph" w:customStyle="1" w:styleId="Puce3suivante">
    <w:name w:val="Puce 3 suivante"/>
    <w:basedOn w:val="Liste"/>
    <w:pPr>
      <w:spacing w:before="0" w:after="120"/>
      <w:ind w:left="1080" w:firstLine="0"/>
    </w:pPr>
  </w:style>
  <w:style w:type="paragraph" w:customStyle="1" w:styleId="Puce2fin">
    <w:name w:val="Puce 2 fin"/>
    <w:basedOn w:val="Liste"/>
    <w:next w:val="Puce2"/>
    <w:pPr>
      <w:spacing w:before="0" w:after="240"/>
      <w:ind w:left="720" w:hanging="360"/>
    </w:pPr>
  </w:style>
  <w:style w:type="paragraph" w:customStyle="1" w:styleId="Puce2">
    <w:name w:val="Puce 2"/>
    <w:basedOn w:val="Liste"/>
    <w:pPr>
      <w:spacing w:before="0" w:after="120"/>
      <w:ind w:left="720" w:hanging="360"/>
    </w:pPr>
  </w:style>
  <w:style w:type="paragraph" w:customStyle="1" w:styleId="Puce2suivante">
    <w:name w:val="Puce 2 suivante"/>
    <w:basedOn w:val="Liste"/>
    <w:pPr>
      <w:spacing w:before="0" w:after="120"/>
      <w:ind w:left="720" w:firstLine="0"/>
    </w:pPr>
  </w:style>
  <w:style w:type="paragraph" w:customStyle="1" w:styleId="Puce1suivante">
    <w:name w:val="Puce 1 suivante"/>
    <w:basedOn w:val="Liste"/>
    <w:pPr>
      <w:spacing w:before="0" w:after="120"/>
      <w:ind w:left="360" w:firstLine="0"/>
    </w:pPr>
  </w:style>
  <w:style w:type="paragraph" w:customStyle="1" w:styleId="Puce2dbut">
    <w:name w:val="Puce 2 début"/>
    <w:basedOn w:val="Liste"/>
    <w:next w:val="Puce2"/>
    <w:pPr>
      <w:spacing w:before="240" w:after="120"/>
      <w:ind w:left="720" w:hanging="360"/>
    </w:pPr>
  </w:style>
  <w:style w:type="paragraph" w:customStyle="1" w:styleId="Puce1">
    <w:name w:val="Puce 1"/>
    <w:basedOn w:val="Liste"/>
    <w:pPr>
      <w:numPr>
        <w:numId w:val="2"/>
      </w:numPr>
      <w:ind w:left="510" w:hanging="283"/>
    </w:pPr>
  </w:style>
  <w:style w:type="paragraph" w:customStyle="1" w:styleId="Puce1dbut">
    <w:name w:val="Puce 1 début"/>
    <w:basedOn w:val="Liste"/>
    <w:next w:val="Puce1"/>
    <w:pPr>
      <w:spacing w:before="240" w:after="120"/>
      <w:ind w:left="360" w:hanging="360"/>
    </w:pPr>
  </w:style>
  <w:style w:type="paragraph" w:customStyle="1" w:styleId="Puce1fin">
    <w:name w:val="Puce 1 fin"/>
    <w:basedOn w:val="Liste"/>
    <w:next w:val="Puce1"/>
    <w:pPr>
      <w:spacing w:before="0" w:after="240"/>
      <w:ind w:left="360" w:hanging="360"/>
    </w:pPr>
  </w:style>
  <w:style w:type="paragraph" w:customStyle="1" w:styleId="Numrotation5dbut">
    <w:name w:val="Numérotation 5 début"/>
    <w:basedOn w:val="Liste"/>
    <w:next w:val="Numrotation5"/>
    <w:pPr>
      <w:spacing w:before="240" w:after="120"/>
      <w:ind w:left="1800" w:hanging="360"/>
    </w:pPr>
  </w:style>
  <w:style w:type="paragraph" w:customStyle="1" w:styleId="Numrotation5">
    <w:name w:val="Numérotation 5"/>
    <w:basedOn w:val="Liste"/>
    <w:pPr>
      <w:spacing w:before="0" w:after="120"/>
      <w:ind w:left="1800" w:hanging="360"/>
    </w:pPr>
  </w:style>
  <w:style w:type="paragraph" w:customStyle="1" w:styleId="Numrotation5fin">
    <w:name w:val="Numérotation 5 fin"/>
    <w:basedOn w:val="Liste"/>
    <w:next w:val="Numrotation5"/>
    <w:pPr>
      <w:spacing w:before="0" w:after="240"/>
      <w:ind w:left="1800" w:hanging="360"/>
    </w:pPr>
  </w:style>
  <w:style w:type="paragraph" w:customStyle="1" w:styleId="Numrotation5suite">
    <w:name w:val="Numérotation 5 suite"/>
    <w:basedOn w:val="Liste"/>
    <w:pPr>
      <w:spacing w:before="0" w:after="120"/>
      <w:ind w:left="1800" w:firstLine="0"/>
    </w:pPr>
  </w:style>
  <w:style w:type="paragraph" w:customStyle="1" w:styleId="Numrotation4fin">
    <w:name w:val="Numérotation 4 fin"/>
    <w:basedOn w:val="Liste"/>
    <w:next w:val="Numrotation4"/>
    <w:pPr>
      <w:spacing w:before="0" w:after="240"/>
      <w:ind w:left="1440" w:hanging="360"/>
    </w:pPr>
  </w:style>
  <w:style w:type="paragraph" w:customStyle="1" w:styleId="Numrotation4">
    <w:name w:val="Numérotation 4"/>
    <w:basedOn w:val="Liste"/>
    <w:pPr>
      <w:spacing w:before="0" w:after="120"/>
      <w:ind w:left="1440" w:hanging="360"/>
    </w:pPr>
  </w:style>
  <w:style w:type="paragraph" w:customStyle="1" w:styleId="Numrotation4suite">
    <w:name w:val="Numérotation 4 suite"/>
    <w:basedOn w:val="Liste"/>
    <w:pPr>
      <w:spacing w:before="0" w:after="120"/>
      <w:ind w:left="1440" w:firstLine="0"/>
    </w:pPr>
  </w:style>
  <w:style w:type="paragraph" w:customStyle="1" w:styleId="Numrotation3suite">
    <w:name w:val="Numérotation 3 suite"/>
    <w:basedOn w:val="Liste"/>
    <w:pPr>
      <w:spacing w:before="0" w:after="120"/>
      <w:ind w:left="1080" w:firstLine="0"/>
    </w:pPr>
  </w:style>
  <w:style w:type="paragraph" w:customStyle="1" w:styleId="Numrotation4dbut">
    <w:name w:val="Numérotation 4 début"/>
    <w:basedOn w:val="Liste"/>
    <w:next w:val="Numrotation4"/>
    <w:pPr>
      <w:spacing w:before="240" w:after="120"/>
      <w:ind w:left="1440" w:hanging="360"/>
    </w:pPr>
  </w:style>
  <w:style w:type="paragraph" w:customStyle="1" w:styleId="Numrotation3">
    <w:name w:val="Numérotation 3"/>
    <w:basedOn w:val="Liste"/>
    <w:pPr>
      <w:spacing w:before="0" w:after="120"/>
      <w:ind w:left="1080" w:hanging="360"/>
    </w:pPr>
  </w:style>
  <w:style w:type="paragraph" w:customStyle="1" w:styleId="Numrotation3dbut">
    <w:name w:val="Numérotation 3 début"/>
    <w:basedOn w:val="Liste"/>
    <w:next w:val="Numrotation3"/>
    <w:pPr>
      <w:spacing w:before="240" w:after="120"/>
      <w:ind w:left="1080" w:hanging="360"/>
    </w:pPr>
  </w:style>
  <w:style w:type="paragraph" w:customStyle="1" w:styleId="Numrotation3fin">
    <w:name w:val="Numérotation 3 fin"/>
    <w:basedOn w:val="Liste"/>
    <w:next w:val="Numrotation3"/>
    <w:pPr>
      <w:spacing w:before="0" w:after="240"/>
      <w:ind w:left="1080" w:hanging="360"/>
    </w:pPr>
  </w:style>
  <w:style w:type="paragraph" w:customStyle="1" w:styleId="Numrotation2dbut">
    <w:name w:val="Numérotation 2 début"/>
    <w:basedOn w:val="Liste"/>
    <w:next w:val="Numrotation2"/>
    <w:pPr>
      <w:spacing w:before="240" w:after="120"/>
      <w:ind w:left="720" w:hanging="360"/>
    </w:pPr>
  </w:style>
  <w:style w:type="paragraph" w:customStyle="1" w:styleId="Numrotation2">
    <w:name w:val="Numérotation 2"/>
    <w:basedOn w:val="Liste"/>
    <w:pPr>
      <w:spacing w:before="0" w:after="120"/>
      <w:ind w:left="720" w:hanging="360"/>
    </w:pPr>
  </w:style>
  <w:style w:type="paragraph" w:customStyle="1" w:styleId="Numrotation2fin">
    <w:name w:val="Numérotation 2 fin"/>
    <w:basedOn w:val="Liste"/>
    <w:next w:val="Numrotation2"/>
    <w:pPr>
      <w:spacing w:before="0" w:after="240"/>
      <w:ind w:left="720" w:hanging="360"/>
    </w:pPr>
  </w:style>
  <w:style w:type="paragraph" w:customStyle="1" w:styleId="Numrotation2suite">
    <w:name w:val="Numérotation 2 suite"/>
    <w:basedOn w:val="Liste"/>
    <w:pPr>
      <w:spacing w:before="0" w:after="120"/>
      <w:ind w:left="720" w:firstLine="0"/>
    </w:pPr>
  </w:style>
  <w:style w:type="paragraph" w:customStyle="1" w:styleId="Numrotation1fin">
    <w:name w:val="Numérotation 1 fin"/>
    <w:basedOn w:val="Liste"/>
    <w:next w:val="Numrotation1"/>
    <w:pPr>
      <w:spacing w:before="0" w:after="240"/>
      <w:ind w:left="360" w:hanging="360"/>
    </w:pPr>
  </w:style>
  <w:style w:type="paragraph" w:customStyle="1" w:styleId="Numrotation1">
    <w:name w:val="Numérotation 1"/>
    <w:basedOn w:val="Liste"/>
    <w:pPr>
      <w:spacing w:before="0" w:after="120"/>
      <w:ind w:left="360" w:hanging="360"/>
    </w:pPr>
  </w:style>
  <w:style w:type="paragraph" w:customStyle="1" w:styleId="Numrotation1suite">
    <w:name w:val="Numérotation 1 suite"/>
    <w:basedOn w:val="Liste"/>
    <w:pPr>
      <w:spacing w:before="0" w:after="120"/>
      <w:ind w:left="360" w:firstLine="0"/>
    </w:pPr>
  </w:style>
  <w:style w:type="paragraph" w:customStyle="1" w:styleId="Noteenmarge">
    <w:name w:val="Note en marge"/>
    <w:basedOn w:val="Corpsdetexte"/>
    <w:pPr>
      <w:ind w:left="2268" w:firstLine="0"/>
    </w:pPr>
  </w:style>
  <w:style w:type="paragraph" w:customStyle="1" w:styleId="Numrotation1dbut">
    <w:name w:val="Numérotation 1 début"/>
    <w:basedOn w:val="Liste"/>
    <w:next w:val="Numrotation1"/>
    <w:pPr>
      <w:spacing w:before="240" w:after="120"/>
      <w:ind w:left="360" w:hanging="360"/>
    </w:pPr>
  </w:style>
  <w:style w:type="paragraph" w:customStyle="1" w:styleId="Indexpersonnalis8">
    <w:name w:val="Index personnalisé 8"/>
    <w:basedOn w:val="Index"/>
    <w:pPr>
      <w:tabs>
        <w:tab w:val="right" w:leader="dot" w:pos="9637"/>
      </w:tabs>
      <w:ind w:left="1981"/>
    </w:pPr>
  </w:style>
  <w:style w:type="paragraph" w:customStyle="1" w:styleId="Indexpersonnalis9">
    <w:name w:val="Index personnalisé 9"/>
    <w:basedOn w:val="Index"/>
    <w:pPr>
      <w:tabs>
        <w:tab w:val="right" w:leader="dot" w:pos="9637"/>
      </w:tabs>
      <w:ind w:left="2264"/>
    </w:pPr>
  </w:style>
  <w:style w:type="paragraph" w:customStyle="1" w:styleId="Indexpersonnalis10">
    <w:name w:val="Index personnalisé 10"/>
    <w:basedOn w:val="Index"/>
    <w:pPr>
      <w:tabs>
        <w:tab w:val="right" w:leader="dot" w:pos="9637"/>
      </w:tabs>
      <w:ind w:left="2547"/>
    </w:pPr>
  </w:style>
  <w:style w:type="paragraph" w:customStyle="1" w:styleId="Indexpersonnalis5">
    <w:name w:val="Index personnalisé 5"/>
    <w:basedOn w:val="Index"/>
    <w:pPr>
      <w:tabs>
        <w:tab w:val="right" w:leader="dot" w:pos="9637"/>
      </w:tabs>
      <w:ind w:left="1132"/>
    </w:pPr>
  </w:style>
  <w:style w:type="paragraph" w:customStyle="1" w:styleId="Indexpersonnalis6">
    <w:name w:val="Index personnalisé 6"/>
    <w:basedOn w:val="Index"/>
    <w:pPr>
      <w:tabs>
        <w:tab w:val="right" w:leader="dot" w:pos="9637"/>
      </w:tabs>
      <w:ind w:left="1415"/>
    </w:pPr>
  </w:style>
  <w:style w:type="paragraph" w:customStyle="1" w:styleId="Indexpersonnalis7">
    <w:name w:val="Index personnalisé 7"/>
    <w:basedOn w:val="Index"/>
    <w:pPr>
      <w:tabs>
        <w:tab w:val="right" w:leader="dot" w:pos="9637"/>
      </w:tabs>
      <w:ind w:left="1698"/>
    </w:pPr>
  </w:style>
  <w:style w:type="paragraph" w:customStyle="1" w:styleId="Indexpersonnalis2">
    <w:name w:val="Index personnalisé 2"/>
    <w:basedOn w:val="Index"/>
    <w:pPr>
      <w:tabs>
        <w:tab w:val="right" w:leader="dot" w:pos="9637"/>
      </w:tabs>
      <w:ind w:left="283"/>
    </w:pPr>
  </w:style>
  <w:style w:type="paragraph" w:customStyle="1" w:styleId="Indexpersonnalis3">
    <w:name w:val="Index personnalisé 3"/>
    <w:basedOn w:val="Index"/>
    <w:pPr>
      <w:tabs>
        <w:tab w:val="right" w:leader="dot" w:pos="9637"/>
      </w:tabs>
      <w:ind w:left="566"/>
    </w:pPr>
  </w:style>
  <w:style w:type="paragraph" w:customStyle="1" w:styleId="Indexpersonnalis4">
    <w:name w:val="Index personnalisé 4"/>
    <w:basedOn w:val="Index"/>
    <w:pPr>
      <w:tabs>
        <w:tab w:val="right" w:leader="dot" w:pos="9637"/>
      </w:tabs>
      <w:ind w:left="849"/>
    </w:pPr>
  </w:style>
  <w:style w:type="paragraph" w:customStyle="1" w:styleId="Indexlexicalsparateur">
    <w:name w:val="Index lexical : séparateur"/>
    <w:basedOn w:val="Index"/>
  </w:style>
  <w:style w:type="paragraph" w:styleId="Titreindex">
    <w:name w:val="index heading"/>
    <w:basedOn w:val="Titre10"/>
    <w:pPr>
      <w:suppressLineNumbers/>
    </w:pPr>
    <w:rPr>
      <w:b/>
      <w:bCs/>
      <w:sz w:val="32"/>
      <w:szCs w:val="32"/>
    </w:rPr>
  </w:style>
  <w:style w:type="paragraph" w:customStyle="1" w:styleId="Indexpersonnalis1">
    <w:name w:val="Index personnalisé 1"/>
    <w:basedOn w:val="Index"/>
    <w:pPr>
      <w:tabs>
        <w:tab w:val="right" w:leader="dot" w:pos="9637"/>
      </w:tabs>
    </w:pPr>
  </w:style>
  <w:style w:type="paragraph" w:styleId="Index1">
    <w:name w:val="index 1"/>
    <w:basedOn w:val="Index"/>
  </w:style>
  <w:style w:type="paragraph" w:styleId="Index2">
    <w:name w:val="index 2"/>
    <w:basedOn w:val="Index"/>
    <w:pPr>
      <w:ind w:left="283"/>
    </w:pPr>
  </w:style>
  <w:style w:type="paragraph" w:styleId="Index3">
    <w:name w:val="index 3"/>
    <w:basedOn w:val="Index"/>
    <w:pPr>
      <w:ind w:left="566"/>
    </w:pPr>
  </w:style>
  <w:style w:type="paragraph" w:customStyle="1" w:styleId="Indexdestables1">
    <w:name w:val="Index des tables 1"/>
    <w:basedOn w:val="Index"/>
    <w:pPr>
      <w:tabs>
        <w:tab w:val="right" w:leader="dot" w:pos="9637"/>
      </w:tabs>
    </w:pPr>
  </w:style>
  <w:style w:type="paragraph" w:customStyle="1" w:styleId="Indexdesillustrations1">
    <w:name w:val="Index des illustrations 1"/>
    <w:basedOn w:val="Index"/>
    <w:pPr>
      <w:tabs>
        <w:tab w:val="right" w:leader="dot" w:pos="9637"/>
      </w:tabs>
    </w:pPr>
  </w:style>
  <w:style w:type="paragraph" w:customStyle="1" w:styleId="TipAstuce">
    <w:name w:val="Tip_Astuce"/>
    <w:basedOn w:val="TipNote"/>
    <w:next w:val="Corpsdetexte"/>
    <w:pPr>
      <w:numPr>
        <w:numId w:val="3"/>
      </w:numPr>
      <w:snapToGrid w:val="0"/>
      <w:ind w:left="1247" w:hanging="680"/>
    </w:pPr>
    <w:rPr>
      <w:color w:val="000000"/>
    </w:rPr>
  </w:style>
  <w:style w:type="paragraph" w:customStyle="1" w:styleId="TipImportant">
    <w:name w:val="Tip_Important"/>
    <w:basedOn w:val="TipNote"/>
    <w:next w:val="Corpsdetexte"/>
    <w:pPr>
      <w:keepLines/>
      <w:numPr>
        <w:numId w:val="4"/>
      </w:numPr>
      <w:ind w:left="1247" w:hanging="680"/>
    </w:pPr>
  </w:style>
  <w:style w:type="paragraph" w:customStyle="1" w:styleId="TipNote">
    <w:name w:val="Tip_Note"/>
    <w:basedOn w:val="Corpsdetexte"/>
    <w:next w:val="Corpsdetexte"/>
    <w:pPr>
      <w:numPr>
        <w:numId w:val="5"/>
      </w:numPr>
      <w:spacing w:before="170" w:after="170"/>
      <w:ind w:left="1247" w:hanging="680"/>
      <w:jc w:val="left"/>
    </w:pPr>
    <w:rPr>
      <w:i/>
    </w:rPr>
  </w:style>
  <w:style w:type="paragraph" w:customStyle="1" w:styleId="TipAttention">
    <w:name w:val="Tip_Attention"/>
    <w:basedOn w:val="TipNote"/>
    <w:next w:val="Corpsdetexte"/>
    <w:pPr>
      <w:numPr>
        <w:numId w:val="6"/>
      </w:numPr>
      <w:snapToGrid w:val="0"/>
      <w:ind w:left="1247" w:hanging="680"/>
    </w:pPr>
  </w:style>
  <w:style w:type="paragraph" w:customStyle="1" w:styleId="TipQuestion">
    <w:name w:val="Tip_Question"/>
    <w:basedOn w:val="TipNote"/>
    <w:next w:val="Corpsdetexte"/>
    <w:pPr>
      <w:numPr>
        <w:numId w:val="7"/>
      </w:numPr>
      <w:ind w:left="1247" w:hanging="680"/>
    </w:pPr>
  </w:style>
  <w:style w:type="paragraph" w:customStyle="1" w:styleId="Exemple0">
    <w:name w:val="Exemple"/>
    <w:basedOn w:val="Corpsdetexte"/>
    <w:pPr>
      <w:keepNext/>
      <w:keepLines/>
      <w:spacing w:before="170" w:after="113"/>
      <w:ind w:left="3288" w:hanging="3061"/>
    </w:pPr>
  </w:style>
  <w:style w:type="paragraph" w:customStyle="1" w:styleId="AdresseIP">
    <w:name w:val="AdresseIP"/>
    <w:basedOn w:val="Normal"/>
    <w:pPr>
      <w:tabs>
        <w:tab w:val="center" w:pos="2833"/>
        <w:tab w:val="center" w:pos="4197"/>
        <w:tab w:val="center" w:pos="5504"/>
        <w:tab w:val="center" w:pos="6975"/>
        <w:tab w:val="center" w:pos="8475"/>
      </w:tabs>
      <w:spacing w:before="113"/>
      <w:ind w:left="510"/>
    </w:pPr>
  </w:style>
  <w:style w:type="paragraph" w:customStyle="1" w:styleId="Matire">
    <w:name w:val="Matière"/>
    <w:basedOn w:val="Illustration"/>
    <w:pPr>
      <w:spacing w:before="57" w:after="57"/>
    </w:pPr>
  </w:style>
  <w:style w:type="paragraph" w:customStyle="1" w:styleId="CodeInformatique">
    <w:name w:val="Code Informatique"/>
    <w:basedOn w:val="Normal"/>
    <w:next w:val="Normal"/>
    <w:pPr>
      <w:pBdr>
        <w:top w:val="single" w:sz="1" w:space="2" w:color="000000"/>
        <w:left w:val="single" w:sz="1" w:space="2" w:color="000000"/>
        <w:bottom w:val="single" w:sz="1" w:space="2" w:color="000000"/>
        <w:right w:val="single" w:sz="1" w:space="2" w:color="000000"/>
      </w:pBdr>
      <w:ind w:left="1134"/>
    </w:pPr>
    <w:rPr>
      <w:rFonts w:ascii="Courier New" w:hAnsi="Courier New"/>
    </w:rPr>
  </w:style>
  <w:style w:type="paragraph" w:customStyle="1" w:styleId="LienWeb">
    <w:name w:val="Lien Web"/>
    <w:basedOn w:val="Normal"/>
    <w:next w:val="Normal"/>
    <w:pPr>
      <w:numPr>
        <w:numId w:val="8"/>
      </w:numPr>
      <w:spacing w:before="113" w:after="113"/>
      <w:ind w:left="1247" w:hanging="680"/>
    </w:pPr>
    <w:rPr>
      <w:i/>
    </w:rPr>
  </w:style>
  <w:style w:type="character" w:styleId="Mentionnonrsolue">
    <w:name w:val="Unresolved Mention"/>
    <w:basedOn w:val="Policepardfaut"/>
    <w:uiPriority w:val="99"/>
    <w:semiHidden/>
    <w:unhideWhenUsed/>
    <w:rsid w:val="009503DD"/>
    <w:rPr>
      <w:color w:val="605E5C"/>
      <w:shd w:val="clear" w:color="auto" w:fill="E1DFDD"/>
    </w:rPr>
  </w:style>
  <w:style w:type="paragraph" w:styleId="En-ttedetabledesmatires">
    <w:name w:val="TOC Heading"/>
    <w:basedOn w:val="Titre1"/>
    <w:next w:val="Normal"/>
    <w:uiPriority w:val="39"/>
    <w:unhideWhenUsed/>
    <w:qFormat/>
    <w:rsid w:val="009503DD"/>
    <w:pPr>
      <w:widowControl/>
      <w:numPr>
        <w:numId w:val="0"/>
      </w:numPr>
      <w:shd w:val="clear" w:color="auto" w:fill="auto"/>
      <w:suppressAutoHyphens w:val="0"/>
      <w:spacing w:before="480" w:after="0" w:line="276" w:lineRule="auto"/>
      <w:outlineLvl w:val="9"/>
    </w:pPr>
    <w:rPr>
      <w:rFonts w:asciiTheme="majorHAnsi" w:eastAsiaTheme="majorEastAsia" w:hAnsiTheme="majorHAnsi" w:cstheme="majorBidi"/>
      <w:bCs/>
      <w:iCs w:val="0"/>
      <w:smallCaps w:val="0"/>
      <w:color w:val="2F5496" w:themeColor="accent1" w:themeShade="BF"/>
      <w:kern w:val="0"/>
      <w:szCs w:val="28"/>
      <w:lang w:eastAsia="fr-FR"/>
    </w:rPr>
  </w:style>
  <w:style w:type="paragraph" w:styleId="Paragraphedeliste">
    <w:name w:val="List Paragraph"/>
    <w:basedOn w:val="Normal"/>
    <w:uiPriority w:val="34"/>
    <w:qFormat/>
    <w:rsid w:val="00E130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084675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8.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1.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3.png"/><Relationship Id="rId29" Type="http://schemas.openxmlformats.org/officeDocument/2006/relationships/image" Target="media/image25.png"/><Relationship Id="rId11" Type="http://schemas.openxmlformats.org/officeDocument/2006/relationships/image" Target="media/image8.png"/><Relationship Id="rId24" Type="http://schemas.openxmlformats.org/officeDocument/2006/relationships/hyperlink" Target="http://isn.lyceecharliechaplin.com/glossaire.html" TargetMode="External"/><Relationship Id="rId32" Type="http://schemas.openxmlformats.org/officeDocument/2006/relationships/image" Target="media/image28.png"/><Relationship Id="rId37" Type="http://schemas.openxmlformats.org/officeDocument/2006/relationships/hyperlink" Target="http://isn.lyceecharliechaplin.com/fichiers/Filius/activite4_ressources.fls" TargetMode="External"/><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www.lernsoftware-filius.de/Herunterladen" TargetMode="External"/><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hyperlink" Target="http://www.isn.fr" TargetMode="External"/><Relationship Id="rId8" Type="http://schemas.openxmlformats.org/officeDocument/2006/relationships/hyperlink" Target="https://www.netacad.com/fr/courses/packet-tracer"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hyperlink" Target="http://www.isn.fr" TargetMode="External"/><Relationship Id="rId20" Type="http://schemas.openxmlformats.org/officeDocument/2006/relationships/image" Target="media/image17.png"/><Relationship Id="rId41" Type="http://schemas.openxmlformats.org/officeDocument/2006/relationships/image" Target="media/image3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eader" Target="header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9146D4-86ED-0F44-964A-633F1988D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1606</Words>
  <Characters>8834</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2de</vt:lpstr>
    </vt:vector>
  </TitlesOfParts>
  <Company/>
  <LinksUpToDate>false</LinksUpToDate>
  <CharactersWithSpaces>10420</CharactersWithSpaces>
  <SharedDoc>false</SharedDoc>
  <HLinks>
    <vt:vector size="18" baseType="variant">
      <vt:variant>
        <vt:i4>6619234</vt:i4>
      </vt:variant>
      <vt:variant>
        <vt:i4>6</vt:i4>
      </vt:variant>
      <vt:variant>
        <vt:i4>0</vt:i4>
      </vt:variant>
      <vt:variant>
        <vt:i4>5</vt:i4>
      </vt:variant>
      <vt:variant>
        <vt:lpwstr>http://www.snt.fr/</vt:lpwstr>
      </vt:variant>
      <vt:variant>
        <vt:lpwstr/>
      </vt:variant>
      <vt:variant>
        <vt:i4>6619234</vt:i4>
      </vt:variant>
      <vt:variant>
        <vt:i4>3</vt:i4>
      </vt:variant>
      <vt:variant>
        <vt:i4>0</vt:i4>
      </vt:variant>
      <vt:variant>
        <vt:i4>5</vt:i4>
      </vt:variant>
      <vt:variant>
        <vt:lpwstr>http://www.snt.fr/</vt:lpwstr>
      </vt:variant>
      <vt:variant>
        <vt:lpwstr/>
      </vt:variant>
      <vt:variant>
        <vt:i4>2228329</vt:i4>
      </vt:variant>
      <vt:variant>
        <vt:i4>0</vt:i4>
      </vt:variant>
      <vt:variant>
        <vt:i4>0</vt:i4>
      </vt:variant>
      <vt:variant>
        <vt:i4>5</vt:i4>
      </vt:variant>
      <vt:variant>
        <vt:lpwstr>http://www.lernsoftware-filius.de/Herunterladen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2de</dc:title>
  <dc:subject/>
  <dc:creator>hicham</dc:creator>
  <cp:keywords>SNT, Seconde, Numérique, Internet, Web, Data</cp:keywords>
  <cp:lastModifiedBy>Fabrice VOYER</cp:lastModifiedBy>
  <cp:revision>3</cp:revision>
  <cp:lastPrinted>2020-01-03T17:49:00Z</cp:lastPrinted>
  <dcterms:created xsi:type="dcterms:W3CDTF">2020-01-03T17:49:00Z</dcterms:created>
  <dcterms:modified xsi:type="dcterms:W3CDTF">2020-01-03T18:18:00Z</dcterms:modified>
</cp:coreProperties>
</file>